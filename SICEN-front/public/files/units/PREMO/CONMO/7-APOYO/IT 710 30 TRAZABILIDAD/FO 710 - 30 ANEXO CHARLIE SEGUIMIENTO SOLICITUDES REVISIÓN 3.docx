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65412F" w:rsidRDefault="0065412F" w:rsidP="0065412F">
      <w:r>
        <w:t xml:space="preserve">                            </w:t>
      </w:r>
      <w:r>
        <w:tab/>
        <w:t xml:space="preserve">    </w:t>
      </w:r>
    </w:p>
    <w:p w:rsidR="009A2CDC" w:rsidRDefault="009A2CDC" w:rsidP="0065412F">
      <w:pPr>
        <w:tabs>
          <w:tab w:val="left" w:pos="993"/>
        </w:tabs>
        <w:rPr>
          <w:b/>
          <w:sz w:val="20"/>
        </w:rPr>
      </w:pPr>
    </w:p>
    <w:tbl>
      <w:tblPr>
        <w:tblStyle w:val="Tablaconcuadrcula"/>
        <w:tblW w:w="0" w:type="auto"/>
        <w:tblLook w:val="04A0"/>
      </w:tblPr>
      <w:tblGrid>
        <w:gridCol w:w="1043"/>
        <w:gridCol w:w="947"/>
        <w:gridCol w:w="1672"/>
        <w:gridCol w:w="1672"/>
        <w:gridCol w:w="1672"/>
        <w:gridCol w:w="783"/>
        <w:gridCol w:w="783"/>
        <w:gridCol w:w="783"/>
        <w:gridCol w:w="784"/>
      </w:tblGrid>
      <w:tr w:rsidR="00F12FDA" w:rsidTr="009A2CDC">
        <w:tc>
          <w:tcPr>
            <w:tcW w:w="1118" w:type="dxa"/>
          </w:tcPr>
          <w:p w:rsidR="009A2CDC" w:rsidRDefault="00F12FDA" w:rsidP="0065412F">
            <w:pPr>
              <w:tabs>
                <w:tab w:val="left" w:pos="993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</w:p>
        </w:tc>
        <w:tc>
          <w:tcPr>
            <w:tcW w:w="1118" w:type="dxa"/>
          </w:tcPr>
          <w:p w:rsidR="009A2CDC" w:rsidRDefault="00F12FDA" w:rsidP="0065412F">
            <w:pPr>
              <w:tabs>
                <w:tab w:val="left" w:pos="993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CS NRO</w:t>
            </w:r>
          </w:p>
        </w:tc>
        <w:tc>
          <w:tcPr>
            <w:tcW w:w="1118" w:type="dxa"/>
          </w:tcPr>
          <w:p w:rsidR="009A2CDC" w:rsidRDefault="00F12FDA" w:rsidP="0065412F">
            <w:pPr>
              <w:tabs>
                <w:tab w:val="left" w:pos="993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SEGUIMIENTO 1</w:t>
            </w:r>
          </w:p>
        </w:tc>
        <w:tc>
          <w:tcPr>
            <w:tcW w:w="1118" w:type="dxa"/>
          </w:tcPr>
          <w:p w:rsidR="009A2CDC" w:rsidRDefault="00F12FDA" w:rsidP="0065412F">
            <w:pPr>
              <w:tabs>
                <w:tab w:val="left" w:pos="993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SEGUIMIENTO 2</w:t>
            </w:r>
          </w:p>
        </w:tc>
        <w:tc>
          <w:tcPr>
            <w:tcW w:w="1118" w:type="dxa"/>
          </w:tcPr>
          <w:p w:rsidR="009A2CDC" w:rsidRDefault="00F12FDA" w:rsidP="0065412F">
            <w:pPr>
              <w:tabs>
                <w:tab w:val="left" w:pos="993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SEGUIMIENTO 3</w:t>
            </w: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9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</w:tr>
      <w:tr w:rsidR="00F12FDA" w:rsidTr="009A2CDC"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9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</w:tr>
      <w:tr w:rsidR="00F12FDA" w:rsidTr="009A2CDC"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8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  <w:tc>
          <w:tcPr>
            <w:tcW w:w="1119" w:type="dxa"/>
          </w:tcPr>
          <w:p w:rsidR="009A2CDC" w:rsidRDefault="009A2CDC" w:rsidP="0065412F">
            <w:pPr>
              <w:tabs>
                <w:tab w:val="left" w:pos="993"/>
              </w:tabs>
              <w:rPr>
                <w:b/>
                <w:sz w:val="20"/>
              </w:rPr>
            </w:pPr>
          </w:p>
        </w:tc>
      </w:tr>
    </w:tbl>
    <w:p w:rsidR="009A2CDC" w:rsidRDefault="009A2CDC" w:rsidP="0065412F">
      <w:pPr>
        <w:tabs>
          <w:tab w:val="left" w:pos="993"/>
        </w:tabs>
        <w:rPr>
          <w:b/>
          <w:sz w:val="20"/>
        </w:rPr>
      </w:pPr>
    </w:p>
    <w:p w:rsidR="009A2CDC" w:rsidRDefault="009A2CDC" w:rsidP="0065412F">
      <w:pPr>
        <w:tabs>
          <w:tab w:val="left" w:pos="993"/>
        </w:tabs>
        <w:rPr>
          <w:b/>
          <w:sz w:val="20"/>
        </w:rPr>
      </w:pPr>
    </w:p>
    <w:p w:rsidR="0065412F" w:rsidRPr="005C6B25" w:rsidRDefault="005C6B25" w:rsidP="005C6B25">
      <w:pPr>
        <w:pStyle w:val="Ttulo6"/>
        <w:jc w:val="right"/>
        <w:rPr>
          <w:rFonts w:ascii="Times New Roman" w:hAnsi="Times New Roman"/>
          <w:b w:val="0"/>
          <w:sz w:val="20"/>
          <w:szCs w:val="20"/>
        </w:rPr>
        <w:sectPr w:rsidR="0065412F" w:rsidRPr="005C6B25" w:rsidSect="0065412F">
          <w:headerReference w:type="default" r:id="rId7"/>
          <w:type w:val="continuous"/>
          <w:pgSz w:w="11906" w:h="16838"/>
          <w:pgMar w:top="1417" w:right="849" w:bottom="709" w:left="1134" w:header="720" w:footer="720" w:gutter="0"/>
          <w:cols w:space="709"/>
        </w:sectPr>
      </w:pPr>
      <w:r w:rsidRPr="005C6B25">
        <w:rPr>
          <w:rFonts w:ascii="Times New Roman" w:hAnsi="Times New Roman"/>
          <w:sz w:val="20"/>
          <w:szCs w:val="20"/>
        </w:rPr>
        <w:t xml:space="preserve"> </w:t>
      </w:r>
    </w:p>
    <w:p w:rsidR="0065412F" w:rsidRDefault="0065412F" w:rsidP="0065412F">
      <w:pPr>
        <w:pStyle w:val="Ttulo8"/>
        <w:jc w:val="right"/>
        <w:rPr>
          <w:b/>
        </w:rPr>
      </w:pPr>
      <w:r w:rsidRPr="0065412F">
        <w:rPr>
          <w:rFonts w:ascii="Times New Roman" w:hAnsi="Times New Roman"/>
        </w:rPr>
        <w:lastRenderedPageBreak/>
        <w:t xml:space="preserve">                                                   </w:t>
      </w:r>
    </w:p>
    <w:p w:rsidR="00083DC2" w:rsidRDefault="00083DC2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Default="00C866BE" w:rsidP="00B70F1D">
      <w:pPr>
        <w:rPr>
          <w:lang w:val="es-MX"/>
        </w:rPr>
      </w:pPr>
    </w:p>
    <w:p w:rsidR="00C866BE" w:rsidRPr="00C866BE" w:rsidRDefault="00C866BE" w:rsidP="00B70F1D">
      <w:pPr>
        <w:rPr>
          <w:lang w:val="es-MX"/>
        </w:rPr>
      </w:pPr>
    </w:p>
    <w:sectPr w:rsidR="00C866BE" w:rsidRPr="00C866BE" w:rsidSect="00250B36">
      <w:headerReference w:type="default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/>
      <w:pgMar w:top="2835" w:right="1128" w:bottom="992" w:left="1134" w:header="1134" w:footer="794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C2E4C" w:rsidRDefault="002C2E4C">
      <w:r>
        <w:separator/>
      </w:r>
    </w:p>
  </w:endnote>
  <w:endnote w:type="continuationSeparator" w:id="1">
    <w:p w:rsidR="002C2E4C" w:rsidRDefault="002C2E4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Bats">
    <w:charset w:val="02"/>
    <w:family w:val="auto"/>
    <w:pitch w:val="variable"/>
    <w:sig w:usb0="00000000" w:usb1="00000000" w:usb2="00000000" w:usb3="00000000" w:csb0="0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DC2" w:rsidRDefault="00083DC2">
    <w:pPr>
      <w:pStyle w:val="Piedepgina"/>
      <w:jc w:val="center"/>
      <w:rPr>
        <w:rStyle w:val="Nmerodepgina"/>
      </w:rPr>
    </w:pPr>
    <w:r>
      <w:t xml:space="preserve">         Página </w:t>
    </w:r>
    <w:r w:rsidR="00F0536C"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 w:rsidR="00F0536C">
      <w:rPr>
        <w:rStyle w:val="Nmerodepgina"/>
      </w:rPr>
      <w:fldChar w:fldCharType="separate"/>
    </w:r>
    <w:r w:rsidR="0065412F">
      <w:rPr>
        <w:rStyle w:val="Nmerodepgina"/>
        <w:noProof/>
      </w:rPr>
      <w:t>3</w:t>
    </w:r>
    <w:r w:rsidR="00F0536C">
      <w:rPr>
        <w:rStyle w:val="Nmerodepgina"/>
      </w:rPr>
      <w:fldChar w:fldCharType="end"/>
    </w:r>
    <w:r>
      <w:rPr>
        <w:rStyle w:val="Nmerodepgina"/>
      </w:rPr>
      <w:t xml:space="preserve"> de </w:t>
    </w:r>
    <w:r w:rsidR="00241287">
      <w:rPr>
        <w:rStyle w:val="Nmerodepgina"/>
      </w:rPr>
      <w:t>3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DC2" w:rsidRDefault="00083DC2">
    <w:pPr>
      <w:pStyle w:val="Piedepgina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C2E4C" w:rsidRDefault="002C2E4C">
      <w:r>
        <w:separator/>
      </w:r>
    </w:p>
  </w:footnote>
  <w:footnote w:type="continuationSeparator" w:id="1">
    <w:p w:rsidR="002C2E4C" w:rsidRDefault="002C2E4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/>
    </w:tblPr>
    <w:tblGrid>
      <w:gridCol w:w="1462"/>
      <w:gridCol w:w="2579"/>
      <w:gridCol w:w="3918"/>
      <w:gridCol w:w="1760"/>
    </w:tblGrid>
    <w:tr w:rsidR="0065412F" w:rsidTr="0092251B">
      <w:trPr>
        <w:cantSplit/>
        <w:trHeight w:val="693"/>
      </w:trPr>
      <w:tc>
        <w:tcPr>
          <w:tcW w:w="146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65412F" w:rsidRDefault="005C6B25" w:rsidP="0092251B">
          <w:pPr>
            <w:pStyle w:val="Encabezado"/>
            <w:snapToGrid w:val="0"/>
            <w:jc w:val="center"/>
            <w:rPr>
              <w:b/>
              <w:bCs/>
              <w:szCs w:val="24"/>
            </w:rPr>
          </w:pPr>
          <w:r>
            <w:rPr>
              <w:noProof/>
              <w:lang w:val="es-ES" w:eastAsia="es-ES"/>
            </w:rPr>
            <w:drawing>
              <wp:inline distT="0" distB="0" distL="0" distR="0">
                <wp:extent cx="838200" cy="733425"/>
                <wp:effectExtent l="19050" t="0" r="0" b="0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65412F" w:rsidRDefault="0065412F" w:rsidP="0092251B">
          <w:pPr>
            <w:pStyle w:val="Encabezado"/>
            <w:snapToGrid w:val="0"/>
            <w:jc w:val="center"/>
            <w:rPr>
              <w:b/>
              <w:bCs/>
              <w:szCs w:val="24"/>
            </w:rPr>
          </w:pPr>
          <w:r w:rsidRPr="00613A9B">
            <w:rPr>
              <w:b/>
              <w:bCs/>
              <w:sz w:val="28"/>
              <w:szCs w:val="28"/>
            </w:rPr>
            <w:t>Centro de Control Montevideo</w:t>
          </w:r>
        </w:p>
      </w:tc>
      <w:tc>
        <w:tcPr>
          <w:tcW w:w="391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65412F" w:rsidRDefault="0065412F" w:rsidP="00F12FDA">
          <w:pPr>
            <w:pStyle w:val="Encabezado"/>
            <w:snapToGrid w:val="0"/>
            <w:spacing w:line="360" w:lineRule="auto"/>
            <w:jc w:val="center"/>
            <w:rPr>
              <w:b/>
              <w:bCs/>
              <w:szCs w:val="24"/>
            </w:rPr>
          </w:pPr>
          <w:r>
            <w:rPr>
              <w:b/>
              <w:bCs/>
              <w:szCs w:val="24"/>
            </w:rPr>
            <w:t>ANEXO “</w:t>
          </w:r>
          <w:r w:rsidR="00F12FDA">
            <w:rPr>
              <w:b/>
              <w:bCs/>
              <w:szCs w:val="24"/>
            </w:rPr>
            <w:t>CHARLIE</w:t>
          </w:r>
          <w:r>
            <w:rPr>
              <w:b/>
              <w:bCs/>
              <w:szCs w:val="24"/>
            </w:rPr>
            <w:t xml:space="preserve">” </w:t>
          </w:r>
          <w:r w:rsidR="00F12FDA">
            <w:rPr>
              <w:b/>
              <w:bCs/>
              <w:szCs w:val="24"/>
            </w:rPr>
            <w:t>HOJA DE SEGUIMIENTO DE SOLICITUDES</w:t>
          </w:r>
        </w:p>
      </w:tc>
      <w:tc>
        <w:tcPr>
          <w:tcW w:w="17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65412F" w:rsidRDefault="0065412F" w:rsidP="0092251B">
          <w:pPr>
            <w:pStyle w:val="Encabezado"/>
            <w:snapToGrid w:val="0"/>
            <w:spacing w:line="360" w:lineRule="auto"/>
            <w:jc w:val="center"/>
            <w:rPr>
              <w:b/>
              <w:bCs/>
            </w:rPr>
          </w:pPr>
          <w:r>
            <w:rPr>
              <w:b/>
              <w:bCs/>
            </w:rPr>
            <w:t>FO – 710-30</w:t>
          </w:r>
        </w:p>
      </w:tc>
    </w:tr>
    <w:tr w:rsidR="0065412F" w:rsidTr="0092251B">
      <w:trPr>
        <w:cantSplit/>
        <w:trHeight w:val="738"/>
      </w:trPr>
      <w:tc>
        <w:tcPr>
          <w:tcW w:w="146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65412F" w:rsidRDefault="0065412F" w:rsidP="0092251B"/>
      </w:tc>
      <w:tc>
        <w:tcPr>
          <w:tcW w:w="257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65412F" w:rsidRDefault="0065412F" w:rsidP="0092251B"/>
      </w:tc>
      <w:tc>
        <w:tcPr>
          <w:tcW w:w="391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65412F" w:rsidRDefault="0065412F" w:rsidP="0092251B"/>
      </w:tc>
      <w:tc>
        <w:tcPr>
          <w:tcW w:w="17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65412F" w:rsidRDefault="0065412F" w:rsidP="003248AF">
          <w:pPr>
            <w:pStyle w:val="Encabezado"/>
            <w:snapToGrid w:val="0"/>
            <w:spacing w:line="360" w:lineRule="auto"/>
            <w:ind w:right="-69"/>
            <w:jc w:val="center"/>
            <w:rPr>
              <w:b/>
              <w:bCs/>
              <w:lang w:val="en-US"/>
            </w:rPr>
          </w:pPr>
          <w:r>
            <w:rPr>
              <w:b/>
              <w:bCs/>
              <w:lang w:val="en-US"/>
            </w:rPr>
            <w:t xml:space="preserve">Revision: </w:t>
          </w:r>
          <w:r w:rsidR="003248AF">
            <w:rPr>
              <w:b/>
              <w:bCs/>
              <w:lang w:val="en-US"/>
            </w:rPr>
            <w:t>3</w:t>
          </w:r>
        </w:p>
      </w:tc>
    </w:tr>
  </w:tbl>
  <w:p w:rsidR="0065412F" w:rsidRPr="0065412F" w:rsidRDefault="0065412F" w:rsidP="0065412F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/>
    </w:tblPr>
    <w:tblGrid>
      <w:gridCol w:w="1462"/>
      <w:gridCol w:w="2580"/>
      <w:gridCol w:w="3781"/>
      <w:gridCol w:w="1896"/>
    </w:tblGrid>
    <w:tr w:rsidR="00083DC2">
      <w:trPr>
        <w:cantSplit/>
        <w:trHeight w:val="693"/>
      </w:trPr>
      <w:tc>
        <w:tcPr>
          <w:tcW w:w="146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083DC2" w:rsidRDefault="005C6B25">
          <w:pPr>
            <w:pStyle w:val="Encabezado"/>
            <w:snapToGrid w:val="0"/>
            <w:jc w:val="center"/>
            <w:rPr>
              <w:b/>
              <w:bCs/>
              <w:szCs w:val="24"/>
            </w:rPr>
          </w:pPr>
          <w:r>
            <w:rPr>
              <w:noProof/>
              <w:lang w:val="es-ES" w:eastAsia="es-ES"/>
            </w:rPr>
            <w:drawing>
              <wp:inline distT="0" distB="0" distL="0" distR="0">
                <wp:extent cx="838200" cy="733425"/>
                <wp:effectExtent l="1905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8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083DC2" w:rsidRDefault="00083DC2">
          <w:pPr>
            <w:pStyle w:val="Encabezado"/>
            <w:snapToGrid w:val="0"/>
            <w:jc w:val="center"/>
            <w:rPr>
              <w:b/>
              <w:bCs/>
              <w:szCs w:val="24"/>
            </w:rPr>
          </w:pPr>
          <w:r>
            <w:rPr>
              <w:b/>
              <w:bCs/>
              <w:szCs w:val="24"/>
            </w:rPr>
            <w:t>PREFECTURA NACIONAL NAVAL (Control Montevideo</w:t>
          </w:r>
        </w:p>
      </w:tc>
      <w:tc>
        <w:tcPr>
          <w:tcW w:w="378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083DC2" w:rsidRDefault="00A94653" w:rsidP="00950888">
          <w:pPr>
            <w:pStyle w:val="Encabezado"/>
            <w:snapToGrid w:val="0"/>
            <w:spacing w:line="360" w:lineRule="auto"/>
            <w:jc w:val="center"/>
            <w:rPr>
              <w:b/>
              <w:bCs/>
              <w:szCs w:val="24"/>
            </w:rPr>
          </w:pPr>
          <w:r>
            <w:rPr>
              <w:b/>
              <w:bCs/>
              <w:szCs w:val="24"/>
            </w:rPr>
            <w:t xml:space="preserve">TRAZABILIDAD DE LOS </w:t>
          </w:r>
          <w:r w:rsidR="00950888">
            <w:rPr>
              <w:b/>
              <w:bCs/>
              <w:szCs w:val="24"/>
            </w:rPr>
            <w:t>EXPEDIENTES</w:t>
          </w:r>
        </w:p>
      </w:tc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083DC2" w:rsidRDefault="00836112">
          <w:pPr>
            <w:pStyle w:val="Encabezado"/>
            <w:snapToGrid w:val="0"/>
            <w:spacing w:line="360" w:lineRule="auto"/>
            <w:jc w:val="center"/>
            <w:rPr>
              <w:b/>
              <w:bCs/>
            </w:rPr>
          </w:pPr>
          <w:r>
            <w:rPr>
              <w:b/>
              <w:bCs/>
            </w:rPr>
            <w:t>IT</w:t>
          </w:r>
          <w:r w:rsidR="000751E8">
            <w:rPr>
              <w:b/>
              <w:bCs/>
            </w:rPr>
            <w:t xml:space="preserve"> – 710-00</w:t>
          </w:r>
        </w:p>
      </w:tc>
    </w:tr>
    <w:tr w:rsidR="00083DC2">
      <w:trPr>
        <w:cantSplit/>
        <w:trHeight w:val="738"/>
      </w:trPr>
      <w:tc>
        <w:tcPr>
          <w:tcW w:w="146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083DC2" w:rsidRDefault="00083DC2"/>
      </w:tc>
      <w:tc>
        <w:tcPr>
          <w:tcW w:w="258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083DC2" w:rsidRDefault="00083DC2"/>
      </w:tc>
      <w:tc>
        <w:tcPr>
          <w:tcW w:w="378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083DC2" w:rsidRDefault="00083DC2"/>
      </w:tc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083DC2" w:rsidRDefault="00A3288A">
          <w:pPr>
            <w:pStyle w:val="Encabezado"/>
            <w:snapToGrid w:val="0"/>
            <w:spacing w:line="360" w:lineRule="auto"/>
            <w:ind w:right="-69"/>
            <w:jc w:val="center"/>
            <w:rPr>
              <w:b/>
              <w:bCs/>
              <w:lang w:val="en-US"/>
            </w:rPr>
          </w:pPr>
          <w:r>
            <w:rPr>
              <w:b/>
              <w:bCs/>
              <w:lang w:val="en-US"/>
            </w:rPr>
            <w:t>Revision: 1</w:t>
          </w:r>
        </w:p>
      </w:tc>
    </w:tr>
  </w:tbl>
  <w:p w:rsidR="00083DC2" w:rsidRDefault="00083DC2">
    <w:pPr>
      <w:pStyle w:val="Encabezad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DC2" w:rsidRDefault="00083DC2">
    <w:pPr>
      <w:pStyle w:val="Encabezado"/>
    </w:pPr>
  </w:p>
  <w:p w:rsidR="00083DC2" w:rsidRDefault="00083DC2">
    <w:pPr>
      <w:pStyle w:val="Encabezado"/>
      <w:rPr>
        <w:lang w:val="en-US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283" w:hanging="283"/>
      </w:pPr>
    </w:lvl>
    <w:lvl w:ilvl="1">
      <w:start w:val="1"/>
      <w:numFmt w:val="decimal"/>
      <w:suff w:val="nothing"/>
      <w:lvlText w:val="%2."/>
      <w:lvlJc w:val="left"/>
      <w:pPr>
        <w:tabs>
          <w:tab w:val="num" w:pos="0"/>
        </w:tabs>
        <w:ind w:left="566" w:hanging="283"/>
      </w:pPr>
    </w:lvl>
    <w:lvl w:ilvl="2">
      <w:start w:val="1"/>
      <w:numFmt w:val="decimal"/>
      <w:suff w:val="nothing"/>
      <w:lvlText w:val="%3."/>
      <w:lvlJc w:val="left"/>
      <w:pPr>
        <w:tabs>
          <w:tab w:val="num" w:pos="0"/>
        </w:tabs>
        <w:ind w:left="849" w:hanging="283"/>
      </w:pPr>
    </w:lvl>
    <w:lvl w:ilvl="3">
      <w:start w:val="1"/>
      <w:numFmt w:val="decimal"/>
      <w:suff w:val="nothing"/>
      <w:lvlText w:val="%4."/>
      <w:lvlJc w:val="left"/>
      <w:pPr>
        <w:tabs>
          <w:tab w:val="num" w:pos="0"/>
        </w:tabs>
        <w:ind w:left="1132" w:hanging="283"/>
      </w:pPr>
    </w:lvl>
    <w:lvl w:ilvl="4">
      <w:start w:val="1"/>
      <w:numFmt w:val="decimal"/>
      <w:suff w:val="nothing"/>
      <w:lvlText w:val="%5."/>
      <w:lvlJc w:val="left"/>
      <w:pPr>
        <w:tabs>
          <w:tab w:val="num" w:pos="0"/>
        </w:tabs>
        <w:ind w:left="1415" w:hanging="283"/>
      </w:pPr>
    </w:lvl>
    <w:lvl w:ilvl="5">
      <w:start w:val="1"/>
      <w:numFmt w:val="decimal"/>
      <w:suff w:val="nothing"/>
      <w:lvlText w:val="%6."/>
      <w:lvlJc w:val="left"/>
      <w:pPr>
        <w:tabs>
          <w:tab w:val="num" w:pos="0"/>
        </w:tabs>
        <w:ind w:left="1698" w:hanging="283"/>
      </w:pPr>
    </w:lvl>
    <w:lvl w:ilvl="6">
      <w:start w:val="1"/>
      <w:numFmt w:val="decimal"/>
      <w:suff w:val="nothing"/>
      <w:lvlText w:val="%7."/>
      <w:lvlJc w:val="left"/>
      <w:pPr>
        <w:tabs>
          <w:tab w:val="num" w:pos="0"/>
        </w:tabs>
        <w:ind w:left="1981" w:hanging="283"/>
      </w:pPr>
    </w:lvl>
    <w:lvl w:ilvl="7">
      <w:start w:val="1"/>
      <w:numFmt w:val="decimal"/>
      <w:suff w:val="nothing"/>
      <w:lvlText w:val="%8."/>
      <w:lvlJc w:val="left"/>
      <w:pPr>
        <w:tabs>
          <w:tab w:val="num" w:pos="0"/>
        </w:tabs>
        <w:ind w:left="2264" w:hanging="283"/>
      </w:pPr>
    </w:lvl>
    <w:lvl w:ilvl="8">
      <w:start w:val="1"/>
      <w:numFmt w:val="decimal"/>
      <w:suff w:val="nothing"/>
      <w:lvlText w:val="%9."/>
      <w:lvlJc w:val="left"/>
      <w:pPr>
        <w:tabs>
          <w:tab w:val="num" w:pos="0"/>
        </w:tabs>
        <w:ind w:left="2547" w:hanging="283"/>
      </w:pPr>
    </w:lvl>
  </w:abstractNum>
  <w:abstractNum w:abstractNumId="2">
    <w:nsid w:val="00000003"/>
    <w:multiLevelType w:val="multilevel"/>
    <w:tmpl w:val="00000003"/>
    <w:name w:val="WW8Num3"/>
    <w:lvl w:ilvl="0">
      <w:start w:val="6"/>
      <w:numFmt w:val="decimal"/>
      <w:lvlText w:val="%1"/>
      <w:lvlJc w:val="left"/>
      <w:pPr>
        <w:tabs>
          <w:tab w:val="num" w:pos="420"/>
        </w:tabs>
        <w:ind w:left="420" w:hanging="420"/>
      </w:pPr>
      <w:rPr>
        <w:b w:val="0"/>
        <w:u w:val="none"/>
      </w:rPr>
    </w:lvl>
    <w:lvl w:ilvl="1">
      <w:start w:val="1"/>
      <w:numFmt w:val="decimal"/>
      <w:lvlText w:val="6.%2"/>
      <w:lvlJc w:val="left"/>
      <w:pPr>
        <w:tabs>
          <w:tab w:val="num" w:pos="420"/>
        </w:tabs>
        <w:ind w:left="420" w:hanging="420"/>
      </w:pPr>
      <w:rPr>
        <w:b w:val="0"/>
        <w:u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b w:val="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b w:val="0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b w:val="0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b w:val="0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b w:val="0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b w:val="0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b w:val="0"/>
        <w:u w:val="none"/>
      </w:rPr>
    </w:lvl>
  </w:abstractNum>
  <w:abstractNum w:abstractNumId="3">
    <w:nsid w:val="00000004"/>
    <w:multiLevelType w:val="multilevel"/>
    <w:tmpl w:val="00000004"/>
    <w:name w:val="WW8Num4"/>
    <w:lvl w:ilvl="0">
      <w:start w:val="6"/>
      <w:numFmt w:val="decimal"/>
      <w:lvlText w:val="%1"/>
      <w:lvlJc w:val="left"/>
      <w:pPr>
        <w:tabs>
          <w:tab w:val="num" w:pos="1005"/>
        </w:tabs>
        <w:ind w:left="1005" w:hanging="1005"/>
      </w:pPr>
    </w:lvl>
    <w:lvl w:ilvl="1">
      <w:start w:val="2"/>
      <w:numFmt w:val="decimal"/>
      <w:lvlText w:val="%1.%2"/>
      <w:lvlJc w:val="left"/>
      <w:pPr>
        <w:tabs>
          <w:tab w:val="num" w:pos="1218"/>
        </w:tabs>
        <w:ind w:left="1218" w:hanging="1005"/>
      </w:pPr>
    </w:lvl>
    <w:lvl w:ilvl="2">
      <w:start w:val="1"/>
      <w:numFmt w:val="decimal"/>
      <w:lvlText w:val="%1.%2.%3"/>
      <w:lvlJc w:val="left"/>
      <w:pPr>
        <w:tabs>
          <w:tab w:val="num" w:pos="1431"/>
        </w:tabs>
        <w:ind w:left="1431" w:hanging="1005"/>
      </w:pPr>
    </w:lvl>
    <w:lvl w:ilvl="3">
      <w:start w:val="1"/>
      <w:numFmt w:val="decimal"/>
      <w:lvlText w:val="%1.%2.%3.%4"/>
      <w:lvlJc w:val="left"/>
      <w:pPr>
        <w:tabs>
          <w:tab w:val="num" w:pos="1644"/>
        </w:tabs>
        <w:ind w:left="1644" w:hanging="1005"/>
      </w:pPr>
    </w:lvl>
    <w:lvl w:ilvl="4">
      <w:start w:val="1"/>
      <w:numFmt w:val="decimal"/>
      <w:lvlText w:val="%1.%2.%3.%4.%5"/>
      <w:lvlJc w:val="left"/>
      <w:pPr>
        <w:tabs>
          <w:tab w:val="num" w:pos="1932"/>
        </w:tabs>
        <w:ind w:left="1932" w:hanging="1080"/>
      </w:pPr>
    </w:lvl>
    <w:lvl w:ilvl="5">
      <w:start w:val="1"/>
      <w:numFmt w:val="decimal"/>
      <w:lvlText w:val="%1.%2.%3.%4.%5.%6"/>
      <w:lvlJc w:val="left"/>
      <w:pPr>
        <w:tabs>
          <w:tab w:val="num" w:pos="2145"/>
        </w:tabs>
        <w:ind w:left="2145" w:hanging="1080"/>
      </w:pPr>
    </w:lvl>
    <w:lvl w:ilvl="6">
      <w:start w:val="1"/>
      <w:numFmt w:val="decimal"/>
      <w:lvlText w:val="%1.%2.%3.%4.%5.%6.%7"/>
      <w:lvlJc w:val="left"/>
      <w:pPr>
        <w:tabs>
          <w:tab w:val="num" w:pos="2718"/>
        </w:tabs>
        <w:ind w:left="2718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931"/>
        </w:tabs>
        <w:ind w:left="2931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504"/>
        </w:tabs>
        <w:ind w:left="3504" w:hanging="1800"/>
      </w:pPr>
    </w:lvl>
  </w:abstractNum>
  <w:abstractNum w:abstractNumId="4">
    <w:nsid w:val="00000005"/>
    <w:multiLevelType w:val="multilevel"/>
    <w:tmpl w:val="00000005"/>
    <w:name w:val="WW8Num5"/>
    <w:lvl w:ilvl="0">
      <w:start w:val="6"/>
      <w:numFmt w:val="decimal"/>
      <w:lvlText w:val="%1"/>
      <w:lvlJc w:val="left"/>
      <w:pPr>
        <w:tabs>
          <w:tab w:val="num" w:pos="420"/>
        </w:tabs>
        <w:ind w:left="420" w:hanging="420"/>
      </w:pPr>
      <w:rPr>
        <w:b w:val="0"/>
        <w:u w:val="none"/>
      </w:rPr>
    </w:lvl>
    <w:lvl w:ilvl="1">
      <w:start w:val="1"/>
      <w:numFmt w:val="none"/>
      <w:lvlText w:val="6.2"/>
      <w:lvlJc w:val="left"/>
      <w:pPr>
        <w:tabs>
          <w:tab w:val="num" w:pos="420"/>
        </w:tabs>
        <w:ind w:left="420" w:hanging="420"/>
      </w:pPr>
      <w:rPr>
        <w:b w:val="0"/>
        <w:i w:val="0"/>
        <w:u w:val="none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720"/>
      </w:pPr>
      <w:rPr>
        <w:b w:val="0"/>
        <w:i w:val="0"/>
        <w:u w:val="none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720" w:hanging="720"/>
      </w:pPr>
      <w:rPr>
        <w:b w:val="0"/>
        <w:i w:val="0"/>
        <w:u w:val="none"/>
      </w:rPr>
    </w:lvl>
    <w:lvl w:ilvl="4">
      <w:start w:val="1"/>
      <w:numFmt w:val="decimal"/>
      <w:lvlText w:val="%3.%4.%5"/>
      <w:lvlJc w:val="left"/>
      <w:pPr>
        <w:tabs>
          <w:tab w:val="num" w:pos="1080"/>
        </w:tabs>
        <w:ind w:left="1080" w:hanging="1080"/>
      </w:pPr>
      <w:rPr>
        <w:b w:val="0"/>
        <w:u w:val="none"/>
      </w:rPr>
    </w:lvl>
    <w:lvl w:ilvl="5">
      <w:start w:val="1"/>
      <w:numFmt w:val="decimal"/>
      <w:lvlText w:val="%3.%4.%5.%6"/>
      <w:lvlJc w:val="left"/>
      <w:pPr>
        <w:tabs>
          <w:tab w:val="num" w:pos="1080"/>
        </w:tabs>
        <w:ind w:left="1080" w:hanging="1080"/>
      </w:pPr>
      <w:rPr>
        <w:b w:val="0"/>
        <w:u w:val="none"/>
      </w:rPr>
    </w:lvl>
    <w:lvl w:ilvl="6">
      <w:start w:val="1"/>
      <w:numFmt w:val="decimal"/>
      <w:lvlText w:val="%3.%4.%5.%6.%7"/>
      <w:lvlJc w:val="left"/>
      <w:pPr>
        <w:tabs>
          <w:tab w:val="num" w:pos="1440"/>
        </w:tabs>
        <w:ind w:left="1440" w:hanging="1440"/>
      </w:pPr>
      <w:rPr>
        <w:b w:val="0"/>
        <w:u w:val="none"/>
      </w:rPr>
    </w:lvl>
    <w:lvl w:ilvl="7">
      <w:start w:val="1"/>
      <w:numFmt w:val="decimal"/>
      <w:lvlText w:val="%3.%4.%5.%6.%7.%8"/>
      <w:lvlJc w:val="left"/>
      <w:pPr>
        <w:tabs>
          <w:tab w:val="num" w:pos="1440"/>
        </w:tabs>
        <w:ind w:left="1440" w:hanging="1440"/>
      </w:pPr>
      <w:rPr>
        <w:b w:val="0"/>
        <w:u w:val="none"/>
      </w:rPr>
    </w:lvl>
    <w:lvl w:ilvl="8">
      <w:start w:val="1"/>
      <w:numFmt w:val="decimal"/>
      <w:lvlText w:val="%3.%4.%5.%6.%7.%8.%9"/>
      <w:lvlJc w:val="left"/>
      <w:pPr>
        <w:tabs>
          <w:tab w:val="num" w:pos="1800"/>
        </w:tabs>
        <w:ind w:left="1800" w:hanging="1800"/>
      </w:pPr>
      <w:rPr>
        <w:b w:val="0"/>
        <w:u w:val="none"/>
      </w:rPr>
    </w:lvl>
  </w:abstractNum>
  <w:abstractNum w:abstractNumId="5">
    <w:nsid w:val="00000006"/>
    <w:multiLevelType w:val="multilevel"/>
    <w:tmpl w:val="00000006"/>
    <w:name w:val="WW8Num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644"/>
        </w:tabs>
        <w:ind w:left="644" w:hanging="360"/>
      </w:p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720"/>
      </w:pPr>
    </w:lvl>
    <w:lvl w:ilvl="4">
      <w:start w:val="1"/>
      <w:numFmt w:val="decimal"/>
      <w:lvlText w:val="%1.%2.%3.%4.%5"/>
      <w:lvlJc w:val="left"/>
      <w:pPr>
        <w:tabs>
          <w:tab w:val="num" w:pos="1856"/>
        </w:tabs>
        <w:ind w:left="1856" w:hanging="720"/>
      </w:pPr>
    </w:lvl>
    <w:lvl w:ilvl="5">
      <w:start w:val="1"/>
      <w:numFmt w:val="decimal"/>
      <w:lvlText w:val="%1.%2.%3.%4.%5.%6"/>
      <w:lvlJc w:val="left"/>
      <w:pPr>
        <w:tabs>
          <w:tab w:val="num" w:pos="2500"/>
        </w:tabs>
        <w:ind w:left="2500" w:hanging="1080"/>
      </w:pPr>
    </w:lvl>
    <w:lvl w:ilvl="6">
      <w:start w:val="1"/>
      <w:numFmt w:val="decimal"/>
      <w:lvlText w:val="%1.%2.%3.%4.%5.%6.%7"/>
      <w:lvlJc w:val="left"/>
      <w:pPr>
        <w:tabs>
          <w:tab w:val="num" w:pos="2784"/>
        </w:tabs>
        <w:ind w:left="2784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3428"/>
        </w:tabs>
        <w:ind w:left="3428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712"/>
        </w:tabs>
        <w:ind w:left="3712" w:hanging="1440"/>
      </w:pPr>
    </w:lvl>
  </w:abstractNum>
  <w:abstractNum w:abstractNumId="6">
    <w:nsid w:val="00000007"/>
    <w:multiLevelType w:val="multilevel"/>
    <w:tmpl w:val="00000007"/>
    <w:name w:val="WW8Num7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7">
    <w:nsid w:val="01D734D2"/>
    <w:multiLevelType w:val="hybridMultilevel"/>
    <w:tmpl w:val="D4EC0956"/>
    <w:lvl w:ilvl="0" w:tplc="496C3C32">
      <w:start w:val="1"/>
      <w:numFmt w:val="lowerLetter"/>
      <w:lvlText w:val="%1)"/>
      <w:lvlJc w:val="left"/>
      <w:pPr>
        <w:ind w:left="64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3" w:hanging="360"/>
      </w:pPr>
    </w:lvl>
    <w:lvl w:ilvl="2" w:tplc="080A001B" w:tentative="1">
      <w:start w:val="1"/>
      <w:numFmt w:val="lowerRoman"/>
      <w:lvlText w:val="%3."/>
      <w:lvlJc w:val="right"/>
      <w:pPr>
        <w:ind w:left="2083" w:hanging="180"/>
      </w:pPr>
    </w:lvl>
    <w:lvl w:ilvl="3" w:tplc="080A000F" w:tentative="1">
      <w:start w:val="1"/>
      <w:numFmt w:val="decimal"/>
      <w:lvlText w:val="%4."/>
      <w:lvlJc w:val="left"/>
      <w:pPr>
        <w:ind w:left="2803" w:hanging="360"/>
      </w:pPr>
    </w:lvl>
    <w:lvl w:ilvl="4" w:tplc="080A0019" w:tentative="1">
      <w:start w:val="1"/>
      <w:numFmt w:val="lowerLetter"/>
      <w:lvlText w:val="%5."/>
      <w:lvlJc w:val="left"/>
      <w:pPr>
        <w:ind w:left="3523" w:hanging="360"/>
      </w:pPr>
    </w:lvl>
    <w:lvl w:ilvl="5" w:tplc="080A001B" w:tentative="1">
      <w:start w:val="1"/>
      <w:numFmt w:val="lowerRoman"/>
      <w:lvlText w:val="%6."/>
      <w:lvlJc w:val="right"/>
      <w:pPr>
        <w:ind w:left="4243" w:hanging="180"/>
      </w:pPr>
    </w:lvl>
    <w:lvl w:ilvl="6" w:tplc="080A000F" w:tentative="1">
      <w:start w:val="1"/>
      <w:numFmt w:val="decimal"/>
      <w:lvlText w:val="%7."/>
      <w:lvlJc w:val="left"/>
      <w:pPr>
        <w:ind w:left="4963" w:hanging="360"/>
      </w:pPr>
    </w:lvl>
    <w:lvl w:ilvl="7" w:tplc="080A0019" w:tentative="1">
      <w:start w:val="1"/>
      <w:numFmt w:val="lowerLetter"/>
      <w:lvlText w:val="%8."/>
      <w:lvlJc w:val="left"/>
      <w:pPr>
        <w:ind w:left="5683" w:hanging="360"/>
      </w:pPr>
    </w:lvl>
    <w:lvl w:ilvl="8" w:tplc="08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>
    <w:nsid w:val="326F0D8F"/>
    <w:multiLevelType w:val="multilevel"/>
    <w:tmpl w:val="57107732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498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424" w:hanging="2160"/>
      </w:pPr>
      <w:rPr>
        <w:rFonts w:hint="default"/>
        <w:b w:val="0"/>
      </w:rPr>
    </w:lvl>
  </w:abstractNum>
  <w:abstractNum w:abstractNumId="9">
    <w:nsid w:val="4D3C40AA"/>
    <w:multiLevelType w:val="singleLevel"/>
    <w:tmpl w:val="0956870E"/>
    <w:lvl w:ilvl="0">
      <w:start w:val="13"/>
      <w:numFmt w:val="bullet"/>
      <w:lvlText w:val="-"/>
      <w:lvlJc w:val="left"/>
      <w:pPr>
        <w:tabs>
          <w:tab w:val="num" w:pos="2280"/>
        </w:tabs>
        <w:ind w:left="2280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7170">
      <o:colormenu v:ext="edit" fillcolor="none [4]" strokecolor="none [1]" shadowcolor="none [2]"/>
    </o:shapedefaults>
  </w:hdrShapeDefaults>
  <w:footnotePr>
    <w:footnote w:id="0"/>
    <w:footnote w:id="1"/>
  </w:footnotePr>
  <w:endnotePr>
    <w:endnote w:id="0"/>
    <w:endnote w:id="1"/>
  </w:endnotePr>
  <w:compat/>
  <w:rsids>
    <w:rsidRoot w:val="00B21C35"/>
    <w:rsid w:val="000751E8"/>
    <w:rsid w:val="0008112E"/>
    <w:rsid w:val="00083DC2"/>
    <w:rsid w:val="00091B4C"/>
    <w:rsid w:val="0013699F"/>
    <w:rsid w:val="00190C85"/>
    <w:rsid w:val="001B42E6"/>
    <w:rsid w:val="001C7AAD"/>
    <w:rsid w:val="001F2DD5"/>
    <w:rsid w:val="001F2E0C"/>
    <w:rsid w:val="00241287"/>
    <w:rsid w:val="00250B36"/>
    <w:rsid w:val="00271FFF"/>
    <w:rsid w:val="00286707"/>
    <w:rsid w:val="002A0DE8"/>
    <w:rsid w:val="002C2E4C"/>
    <w:rsid w:val="002F5A34"/>
    <w:rsid w:val="003248AF"/>
    <w:rsid w:val="00386AE2"/>
    <w:rsid w:val="00421D70"/>
    <w:rsid w:val="00481FDD"/>
    <w:rsid w:val="0049565D"/>
    <w:rsid w:val="0052370F"/>
    <w:rsid w:val="0055755B"/>
    <w:rsid w:val="00561FC0"/>
    <w:rsid w:val="00575916"/>
    <w:rsid w:val="00582601"/>
    <w:rsid w:val="005C6B25"/>
    <w:rsid w:val="005D4274"/>
    <w:rsid w:val="00626762"/>
    <w:rsid w:val="00641E40"/>
    <w:rsid w:val="0065412F"/>
    <w:rsid w:val="006751A5"/>
    <w:rsid w:val="006D3029"/>
    <w:rsid w:val="007C673A"/>
    <w:rsid w:val="007E064C"/>
    <w:rsid w:val="00822B80"/>
    <w:rsid w:val="00836112"/>
    <w:rsid w:val="008A263B"/>
    <w:rsid w:val="008A7AD0"/>
    <w:rsid w:val="00950888"/>
    <w:rsid w:val="009874DF"/>
    <w:rsid w:val="00993098"/>
    <w:rsid w:val="009A2CDC"/>
    <w:rsid w:val="009B53F0"/>
    <w:rsid w:val="009D1CCF"/>
    <w:rsid w:val="009D640E"/>
    <w:rsid w:val="009E04F2"/>
    <w:rsid w:val="00A10C7A"/>
    <w:rsid w:val="00A27C4A"/>
    <w:rsid w:val="00A3288A"/>
    <w:rsid w:val="00A94653"/>
    <w:rsid w:val="00AD01C5"/>
    <w:rsid w:val="00AE3EE4"/>
    <w:rsid w:val="00B047CD"/>
    <w:rsid w:val="00B21C35"/>
    <w:rsid w:val="00B56499"/>
    <w:rsid w:val="00B70F1D"/>
    <w:rsid w:val="00BA175D"/>
    <w:rsid w:val="00BF1E8D"/>
    <w:rsid w:val="00C30945"/>
    <w:rsid w:val="00C4720B"/>
    <w:rsid w:val="00C51DEA"/>
    <w:rsid w:val="00C63BAA"/>
    <w:rsid w:val="00C866BE"/>
    <w:rsid w:val="00CD5583"/>
    <w:rsid w:val="00CF16DE"/>
    <w:rsid w:val="00D03DE9"/>
    <w:rsid w:val="00D10E5B"/>
    <w:rsid w:val="00D85AA8"/>
    <w:rsid w:val="00DF6834"/>
    <w:rsid w:val="00E14B6E"/>
    <w:rsid w:val="00E208B9"/>
    <w:rsid w:val="00E661A2"/>
    <w:rsid w:val="00F01241"/>
    <w:rsid w:val="00F0536C"/>
    <w:rsid w:val="00F12FDA"/>
    <w:rsid w:val="00F174BF"/>
    <w:rsid w:val="00F62087"/>
    <w:rsid w:val="00F6327F"/>
    <w:rsid w:val="00F65E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 [4]" strokecolor="none [1]" shadowcolor="none [2]"/>
    </o:shapedefaults>
    <o:shapelayout v:ext="edit">
      <o:idmap v:ext="edit" data="2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UY" w:eastAsia="es-UY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0B36"/>
    <w:pPr>
      <w:widowControl w:val="0"/>
      <w:suppressAutoHyphens/>
    </w:pPr>
    <w:rPr>
      <w:sz w:val="24"/>
      <w:lang w:val="es-ES_tradnl" w:eastAsia="ar-SA"/>
    </w:rPr>
  </w:style>
  <w:style w:type="paragraph" w:styleId="Ttulo1">
    <w:name w:val="heading 1"/>
    <w:basedOn w:val="Normal"/>
    <w:next w:val="Normal"/>
    <w:qFormat/>
    <w:rsid w:val="00250B36"/>
    <w:pPr>
      <w:keepNext/>
      <w:widowControl/>
      <w:tabs>
        <w:tab w:val="num" w:pos="432"/>
      </w:tabs>
      <w:suppressAutoHyphens w:val="0"/>
      <w:ind w:left="432" w:hanging="432"/>
      <w:jc w:val="both"/>
      <w:outlineLvl w:val="0"/>
    </w:pPr>
    <w:rPr>
      <w:lang w:val="es-ES"/>
    </w:rPr>
  </w:style>
  <w:style w:type="paragraph" w:styleId="Ttulo2">
    <w:name w:val="heading 2"/>
    <w:basedOn w:val="Normal"/>
    <w:next w:val="Normal"/>
    <w:qFormat/>
    <w:rsid w:val="00250B36"/>
    <w:pPr>
      <w:keepNext/>
      <w:tabs>
        <w:tab w:val="num" w:pos="576"/>
      </w:tabs>
      <w:spacing w:line="360" w:lineRule="auto"/>
      <w:ind w:left="576" w:hanging="576"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250B36"/>
    <w:pPr>
      <w:keepNext/>
      <w:tabs>
        <w:tab w:val="num" w:pos="720"/>
      </w:tabs>
      <w:spacing w:before="240" w:after="60"/>
      <w:ind w:left="72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250B36"/>
    <w:pPr>
      <w:keepNext/>
      <w:tabs>
        <w:tab w:val="num" w:pos="864"/>
        <w:tab w:val="left" w:pos="4320"/>
      </w:tabs>
      <w:spacing w:line="360" w:lineRule="auto"/>
      <w:ind w:left="480" w:hanging="480"/>
      <w:jc w:val="both"/>
      <w:outlineLvl w:val="3"/>
    </w:pPr>
    <w:rPr>
      <w:b/>
      <w:bCs/>
      <w:u w:val="singl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412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65412F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412F"/>
    <w:pPr>
      <w:spacing w:before="240" w:after="60"/>
      <w:outlineLvl w:val="7"/>
    </w:pPr>
    <w:rPr>
      <w:rFonts w:ascii="Calibri" w:hAnsi="Calibri"/>
      <w:i/>
      <w:iCs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3z0">
    <w:name w:val="WW8Num3z0"/>
    <w:rsid w:val="00250B36"/>
    <w:rPr>
      <w:b w:val="0"/>
      <w:u w:val="none"/>
    </w:rPr>
  </w:style>
  <w:style w:type="character" w:customStyle="1" w:styleId="WW8Num5z0">
    <w:name w:val="WW8Num5z0"/>
    <w:rsid w:val="00250B36"/>
    <w:rPr>
      <w:b w:val="0"/>
      <w:u w:val="none"/>
    </w:rPr>
  </w:style>
  <w:style w:type="character" w:customStyle="1" w:styleId="WW8Num5z1">
    <w:name w:val="WW8Num5z1"/>
    <w:rsid w:val="00250B36"/>
    <w:rPr>
      <w:b w:val="0"/>
      <w:i w:val="0"/>
      <w:u w:val="none"/>
    </w:rPr>
  </w:style>
  <w:style w:type="character" w:customStyle="1" w:styleId="Absatz-Standardschriftart">
    <w:name w:val="Absatz-Standardschriftart"/>
    <w:rsid w:val="00250B36"/>
  </w:style>
  <w:style w:type="character" w:customStyle="1" w:styleId="WW-Absatz-Standardschriftart">
    <w:name w:val="WW-Absatz-Standardschriftart"/>
    <w:rsid w:val="00250B36"/>
  </w:style>
  <w:style w:type="character" w:customStyle="1" w:styleId="WW-Absatz-Standardschriftart1">
    <w:name w:val="WW-Absatz-Standardschriftart1"/>
    <w:rsid w:val="00250B36"/>
  </w:style>
  <w:style w:type="character" w:customStyle="1" w:styleId="WW-Absatz-Standardschriftart11">
    <w:name w:val="WW-Absatz-Standardschriftart11"/>
    <w:rsid w:val="00250B36"/>
  </w:style>
  <w:style w:type="character" w:customStyle="1" w:styleId="WW-Absatz-Standardschriftart111">
    <w:name w:val="WW-Absatz-Standardschriftart111"/>
    <w:rsid w:val="00250B36"/>
  </w:style>
  <w:style w:type="character" w:customStyle="1" w:styleId="WW8Num4z1">
    <w:name w:val="WW8Num4z1"/>
    <w:rsid w:val="00250B36"/>
    <w:rPr>
      <w:b w:val="0"/>
      <w:i w:val="0"/>
    </w:rPr>
  </w:style>
  <w:style w:type="character" w:customStyle="1" w:styleId="WW8Num6z1">
    <w:name w:val="WW8Num6z1"/>
    <w:rsid w:val="00250B36"/>
    <w:rPr>
      <w:b w:val="0"/>
      <w:i w:val="0"/>
    </w:rPr>
  </w:style>
  <w:style w:type="character" w:customStyle="1" w:styleId="WW8Num7z1">
    <w:name w:val="WW8Num7z1"/>
    <w:rsid w:val="00250B36"/>
    <w:rPr>
      <w:b w:val="0"/>
      <w:i w:val="0"/>
    </w:rPr>
  </w:style>
  <w:style w:type="character" w:customStyle="1" w:styleId="WW8Num10z0">
    <w:name w:val="WW8Num10z0"/>
    <w:rsid w:val="00250B36"/>
    <w:rPr>
      <w:b/>
      <w:u w:val="none"/>
    </w:rPr>
  </w:style>
  <w:style w:type="character" w:customStyle="1" w:styleId="WW8Num10z1">
    <w:name w:val="WW8Num10z1"/>
    <w:rsid w:val="00250B36"/>
    <w:rPr>
      <w:b w:val="0"/>
      <w:i w:val="0"/>
      <w:u w:val="none"/>
    </w:rPr>
  </w:style>
  <w:style w:type="character" w:customStyle="1" w:styleId="WW8Num11z1">
    <w:name w:val="WW8Num11z1"/>
    <w:rsid w:val="00250B36"/>
    <w:rPr>
      <w:rFonts w:ascii="Courier New" w:hAnsi="Courier New"/>
    </w:rPr>
  </w:style>
  <w:style w:type="character" w:customStyle="1" w:styleId="Fuentedeprrafopredeter2">
    <w:name w:val="Fuente de párrafo predeter.2"/>
    <w:rsid w:val="00250B36"/>
  </w:style>
  <w:style w:type="character" w:customStyle="1" w:styleId="WW8Num6z0">
    <w:name w:val="WW8Num6z0"/>
    <w:rsid w:val="00250B36"/>
    <w:rPr>
      <w:b w:val="0"/>
      <w:u w:val="none"/>
    </w:rPr>
  </w:style>
  <w:style w:type="character" w:customStyle="1" w:styleId="WW8Num8z1">
    <w:name w:val="WW8Num8z1"/>
    <w:rsid w:val="00250B36"/>
    <w:rPr>
      <w:b w:val="0"/>
      <w:i w:val="0"/>
    </w:rPr>
  </w:style>
  <w:style w:type="character" w:customStyle="1" w:styleId="WW8Num9z1">
    <w:name w:val="WW8Num9z1"/>
    <w:rsid w:val="00250B36"/>
    <w:rPr>
      <w:b w:val="0"/>
    </w:rPr>
  </w:style>
  <w:style w:type="character" w:customStyle="1" w:styleId="WW8Num12z0">
    <w:name w:val="WW8Num12z0"/>
    <w:rsid w:val="00250B36"/>
    <w:rPr>
      <w:b/>
      <w:u w:val="none"/>
    </w:rPr>
  </w:style>
  <w:style w:type="character" w:customStyle="1" w:styleId="WW8Num12z1">
    <w:name w:val="WW8Num12z1"/>
    <w:rsid w:val="00250B36"/>
    <w:rPr>
      <w:b w:val="0"/>
      <w:i w:val="0"/>
      <w:u w:val="none"/>
    </w:rPr>
  </w:style>
  <w:style w:type="character" w:customStyle="1" w:styleId="WW8Num13z1">
    <w:name w:val="WW8Num13z1"/>
    <w:rsid w:val="00250B36"/>
    <w:rPr>
      <w:b w:val="0"/>
      <w:i w:val="0"/>
    </w:rPr>
  </w:style>
  <w:style w:type="character" w:customStyle="1" w:styleId="WW-Absatz-Standardschriftart1111">
    <w:name w:val="WW-Absatz-Standardschriftart1111"/>
    <w:rsid w:val="00250B36"/>
  </w:style>
  <w:style w:type="character" w:customStyle="1" w:styleId="WW8Num9z0">
    <w:name w:val="WW8Num9z0"/>
    <w:rsid w:val="00250B36"/>
    <w:rPr>
      <w:b w:val="0"/>
      <w:u w:val="none"/>
    </w:rPr>
  </w:style>
  <w:style w:type="character" w:customStyle="1" w:styleId="WW8Num11z0">
    <w:name w:val="WW8Num11z0"/>
    <w:rsid w:val="00250B36"/>
    <w:rPr>
      <w:rFonts w:ascii="Symbol" w:hAnsi="Symbol"/>
    </w:rPr>
  </w:style>
  <w:style w:type="character" w:customStyle="1" w:styleId="WW8Num11z2">
    <w:name w:val="WW8Num11z2"/>
    <w:rsid w:val="00250B36"/>
    <w:rPr>
      <w:rFonts w:ascii="Wingdings" w:hAnsi="Wingdings"/>
    </w:rPr>
  </w:style>
  <w:style w:type="character" w:customStyle="1" w:styleId="WW8Num15z1">
    <w:name w:val="WW8Num15z1"/>
    <w:rsid w:val="00250B36"/>
    <w:rPr>
      <w:b w:val="0"/>
      <w:i w:val="0"/>
    </w:rPr>
  </w:style>
  <w:style w:type="character" w:customStyle="1" w:styleId="WW8Num16z0">
    <w:name w:val="WW8Num16z0"/>
    <w:rsid w:val="00250B36"/>
    <w:rPr>
      <w:rFonts w:ascii="Wingdings" w:hAnsi="Wingdings"/>
    </w:rPr>
  </w:style>
  <w:style w:type="character" w:customStyle="1" w:styleId="WW8Num16z1">
    <w:name w:val="WW8Num16z1"/>
    <w:rsid w:val="00250B36"/>
    <w:rPr>
      <w:rFonts w:ascii="Courier New" w:hAnsi="Courier New"/>
    </w:rPr>
  </w:style>
  <w:style w:type="character" w:customStyle="1" w:styleId="WW8Num16z3">
    <w:name w:val="WW8Num16z3"/>
    <w:rsid w:val="00250B36"/>
    <w:rPr>
      <w:rFonts w:ascii="Symbol" w:hAnsi="Symbol"/>
    </w:rPr>
  </w:style>
  <w:style w:type="character" w:customStyle="1" w:styleId="WW8Num17z0">
    <w:name w:val="WW8Num17z0"/>
    <w:rsid w:val="00250B36"/>
    <w:rPr>
      <w:rFonts w:ascii="Symbol" w:hAnsi="Symbol"/>
      <w:sz w:val="18"/>
    </w:rPr>
  </w:style>
  <w:style w:type="character" w:customStyle="1" w:styleId="WW8Num17z1">
    <w:name w:val="WW8Num17z1"/>
    <w:rsid w:val="00250B36"/>
    <w:rPr>
      <w:rFonts w:ascii="Courier New" w:hAnsi="Courier New"/>
    </w:rPr>
  </w:style>
  <w:style w:type="character" w:customStyle="1" w:styleId="WW8Num17z2">
    <w:name w:val="WW8Num17z2"/>
    <w:rsid w:val="00250B36"/>
    <w:rPr>
      <w:rFonts w:ascii="Wingdings" w:hAnsi="Wingdings"/>
    </w:rPr>
  </w:style>
  <w:style w:type="character" w:customStyle="1" w:styleId="WW8Num17z3">
    <w:name w:val="WW8Num17z3"/>
    <w:rsid w:val="00250B36"/>
    <w:rPr>
      <w:rFonts w:ascii="Symbol" w:hAnsi="Symbol"/>
    </w:rPr>
  </w:style>
  <w:style w:type="character" w:customStyle="1" w:styleId="WW8Num18z0">
    <w:name w:val="WW8Num18z0"/>
    <w:rsid w:val="00250B36"/>
    <w:rPr>
      <w:rFonts w:ascii="Times New Roman" w:eastAsia="Times New Roman" w:hAnsi="Times New Roman" w:cs="Times New Roman"/>
    </w:rPr>
  </w:style>
  <w:style w:type="character" w:customStyle="1" w:styleId="WW8Num18z1">
    <w:name w:val="WW8Num18z1"/>
    <w:rsid w:val="00250B36"/>
    <w:rPr>
      <w:rFonts w:ascii="Courier New" w:hAnsi="Courier New"/>
    </w:rPr>
  </w:style>
  <w:style w:type="character" w:customStyle="1" w:styleId="WW8Num18z2">
    <w:name w:val="WW8Num18z2"/>
    <w:rsid w:val="00250B36"/>
    <w:rPr>
      <w:rFonts w:ascii="Wingdings" w:hAnsi="Wingdings"/>
    </w:rPr>
  </w:style>
  <w:style w:type="character" w:customStyle="1" w:styleId="WW8Num18z3">
    <w:name w:val="WW8Num18z3"/>
    <w:rsid w:val="00250B36"/>
    <w:rPr>
      <w:rFonts w:ascii="Symbol" w:hAnsi="Symbol"/>
    </w:rPr>
  </w:style>
  <w:style w:type="character" w:customStyle="1" w:styleId="WW8Num19z1">
    <w:name w:val="WW8Num19z1"/>
    <w:rsid w:val="00250B36"/>
    <w:rPr>
      <w:b w:val="0"/>
    </w:rPr>
  </w:style>
  <w:style w:type="character" w:customStyle="1" w:styleId="WW8Num20z0">
    <w:name w:val="WW8Num20z0"/>
    <w:rsid w:val="00250B36"/>
    <w:rPr>
      <w:rFonts w:ascii="Symbol" w:hAnsi="Symbol"/>
    </w:rPr>
  </w:style>
  <w:style w:type="character" w:customStyle="1" w:styleId="WW8Num21z0">
    <w:name w:val="WW8Num21z0"/>
    <w:rsid w:val="00250B36"/>
    <w:rPr>
      <w:rFonts w:ascii="Wingdings" w:hAnsi="Wingdings"/>
    </w:rPr>
  </w:style>
  <w:style w:type="character" w:customStyle="1" w:styleId="WW8Num21z1">
    <w:name w:val="WW8Num21z1"/>
    <w:rsid w:val="00250B36"/>
    <w:rPr>
      <w:rFonts w:ascii="Courier New" w:hAnsi="Courier New"/>
    </w:rPr>
  </w:style>
  <w:style w:type="character" w:customStyle="1" w:styleId="WW8Num21z3">
    <w:name w:val="WW8Num21z3"/>
    <w:rsid w:val="00250B36"/>
    <w:rPr>
      <w:rFonts w:ascii="Symbol" w:hAnsi="Symbol"/>
    </w:rPr>
  </w:style>
  <w:style w:type="character" w:customStyle="1" w:styleId="WW8Num25z0">
    <w:name w:val="WW8Num25z0"/>
    <w:rsid w:val="00250B36"/>
    <w:rPr>
      <w:b w:val="0"/>
      <w:u w:val="none"/>
    </w:rPr>
  </w:style>
  <w:style w:type="character" w:customStyle="1" w:styleId="WW8Num26z0">
    <w:name w:val="WW8Num26z0"/>
    <w:rsid w:val="00250B36"/>
    <w:rPr>
      <w:b/>
      <w:u w:val="none"/>
    </w:rPr>
  </w:style>
  <w:style w:type="character" w:customStyle="1" w:styleId="WW8Num26z1">
    <w:name w:val="WW8Num26z1"/>
    <w:rsid w:val="00250B36"/>
    <w:rPr>
      <w:b w:val="0"/>
      <w:i w:val="0"/>
      <w:u w:val="none"/>
    </w:rPr>
  </w:style>
  <w:style w:type="character" w:customStyle="1" w:styleId="WW8Num28z0">
    <w:name w:val="WW8Num28z0"/>
    <w:rsid w:val="00250B36"/>
    <w:rPr>
      <w:rFonts w:ascii="Symbol" w:hAnsi="Symbol"/>
    </w:rPr>
  </w:style>
  <w:style w:type="character" w:customStyle="1" w:styleId="WW8Num28z1">
    <w:name w:val="WW8Num28z1"/>
    <w:rsid w:val="00250B36"/>
    <w:rPr>
      <w:rFonts w:ascii="Courier New" w:hAnsi="Courier New"/>
    </w:rPr>
  </w:style>
  <w:style w:type="character" w:customStyle="1" w:styleId="WW8Num28z2">
    <w:name w:val="WW8Num28z2"/>
    <w:rsid w:val="00250B36"/>
    <w:rPr>
      <w:rFonts w:ascii="Wingdings" w:hAnsi="Wingdings"/>
    </w:rPr>
  </w:style>
  <w:style w:type="character" w:customStyle="1" w:styleId="WW8Num29z1">
    <w:name w:val="WW8Num29z1"/>
    <w:rsid w:val="00250B36"/>
    <w:rPr>
      <w:rFonts w:ascii="Courier New" w:hAnsi="Courier New"/>
    </w:rPr>
  </w:style>
  <w:style w:type="character" w:customStyle="1" w:styleId="WW8Num29z2">
    <w:name w:val="WW8Num29z2"/>
    <w:rsid w:val="00250B36"/>
    <w:rPr>
      <w:rFonts w:ascii="Wingdings" w:hAnsi="Wingdings"/>
    </w:rPr>
  </w:style>
  <w:style w:type="character" w:customStyle="1" w:styleId="WW8Num29z3">
    <w:name w:val="WW8Num29z3"/>
    <w:rsid w:val="00250B36"/>
    <w:rPr>
      <w:rFonts w:ascii="Symbol" w:hAnsi="Symbol"/>
    </w:rPr>
  </w:style>
  <w:style w:type="character" w:customStyle="1" w:styleId="WW8Num30z0">
    <w:name w:val="WW8Num30z0"/>
    <w:rsid w:val="00250B36"/>
    <w:rPr>
      <w:b w:val="0"/>
      <w:u w:val="none"/>
    </w:rPr>
  </w:style>
  <w:style w:type="character" w:customStyle="1" w:styleId="WW8Num31z0">
    <w:name w:val="WW8Num31z0"/>
    <w:rsid w:val="00250B36"/>
    <w:rPr>
      <w:rFonts w:ascii="Wingdings" w:hAnsi="Wingdings"/>
    </w:rPr>
  </w:style>
  <w:style w:type="character" w:customStyle="1" w:styleId="WW8Num31z1">
    <w:name w:val="WW8Num31z1"/>
    <w:rsid w:val="00250B36"/>
    <w:rPr>
      <w:rFonts w:ascii="Courier New" w:hAnsi="Courier New"/>
    </w:rPr>
  </w:style>
  <w:style w:type="character" w:customStyle="1" w:styleId="WW8Num31z3">
    <w:name w:val="WW8Num31z3"/>
    <w:rsid w:val="00250B36"/>
    <w:rPr>
      <w:rFonts w:ascii="Symbol" w:hAnsi="Symbol"/>
    </w:rPr>
  </w:style>
  <w:style w:type="character" w:customStyle="1" w:styleId="WW8Num33z0">
    <w:name w:val="WW8Num33z0"/>
    <w:rsid w:val="00250B36"/>
    <w:rPr>
      <w:rFonts w:ascii="Wingdings" w:hAnsi="Wingdings"/>
      <w:color w:val="0000FF"/>
      <w:sz w:val="24"/>
    </w:rPr>
  </w:style>
  <w:style w:type="character" w:customStyle="1" w:styleId="WW8Num33z1">
    <w:name w:val="WW8Num33z1"/>
    <w:rsid w:val="00250B36"/>
    <w:rPr>
      <w:rFonts w:ascii="Courier New" w:hAnsi="Courier New"/>
    </w:rPr>
  </w:style>
  <w:style w:type="character" w:customStyle="1" w:styleId="WW8Num33z2">
    <w:name w:val="WW8Num33z2"/>
    <w:rsid w:val="00250B36"/>
    <w:rPr>
      <w:rFonts w:ascii="Wingdings" w:hAnsi="Wingdings"/>
    </w:rPr>
  </w:style>
  <w:style w:type="character" w:customStyle="1" w:styleId="WW8Num33z3">
    <w:name w:val="WW8Num33z3"/>
    <w:rsid w:val="00250B36"/>
    <w:rPr>
      <w:rFonts w:ascii="Symbol" w:hAnsi="Symbol"/>
    </w:rPr>
  </w:style>
  <w:style w:type="character" w:customStyle="1" w:styleId="WW8Num35z1">
    <w:name w:val="WW8Num35z1"/>
    <w:rsid w:val="00250B36"/>
    <w:rPr>
      <w:b w:val="0"/>
      <w:i w:val="0"/>
    </w:rPr>
  </w:style>
  <w:style w:type="character" w:customStyle="1" w:styleId="WW8Num37z0">
    <w:name w:val="WW8Num37z0"/>
    <w:rsid w:val="00250B36"/>
    <w:rPr>
      <w:rFonts w:ascii="Wingdings" w:hAnsi="Wingdings"/>
    </w:rPr>
  </w:style>
  <w:style w:type="character" w:customStyle="1" w:styleId="WW8Num37z1">
    <w:name w:val="WW8Num37z1"/>
    <w:rsid w:val="00250B36"/>
    <w:rPr>
      <w:rFonts w:ascii="Courier New" w:hAnsi="Courier New"/>
    </w:rPr>
  </w:style>
  <w:style w:type="character" w:customStyle="1" w:styleId="WW8Num37z3">
    <w:name w:val="WW8Num37z3"/>
    <w:rsid w:val="00250B36"/>
    <w:rPr>
      <w:rFonts w:ascii="Symbol" w:hAnsi="Symbol"/>
    </w:rPr>
  </w:style>
  <w:style w:type="character" w:customStyle="1" w:styleId="Fuentedeprrafopredeter1">
    <w:name w:val="Fuente de párrafo predeter.1"/>
    <w:rsid w:val="00250B36"/>
  </w:style>
  <w:style w:type="character" w:customStyle="1" w:styleId="WW-Absatz-Standardschriftart11111">
    <w:name w:val="WW-Absatz-Standardschriftart11111"/>
    <w:rsid w:val="00250B36"/>
  </w:style>
  <w:style w:type="character" w:customStyle="1" w:styleId="Vietas">
    <w:name w:val="Viñetas"/>
    <w:rsid w:val="00250B36"/>
    <w:rPr>
      <w:rFonts w:ascii="StarBats" w:hAnsi="StarBats"/>
      <w:sz w:val="18"/>
    </w:rPr>
  </w:style>
  <w:style w:type="character" w:customStyle="1" w:styleId="WW-Vietas">
    <w:name w:val="WW-Viñetas"/>
    <w:rsid w:val="00250B36"/>
    <w:rPr>
      <w:rFonts w:ascii="StarBats" w:hAnsi="StarBats"/>
      <w:sz w:val="18"/>
    </w:rPr>
  </w:style>
  <w:style w:type="character" w:customStyle="1" w:styleId="Carcterdenumeracin">
    <w:name w:val="Carácter de numeración"/>
    <w:rsid w:val="00250B36"/>
  </w:style>
  <w:style w:type="character" w:customStyle="1" w:styleId="WW-Carcterdenumeracin">
    <w:name w:val="WW-Carácter de numeración"/>
    <w:rsid w:val="00250B36"/>
  </w:style>
  <w:style w:type="character" w:styleId="Nmerodepgina">
    <w:name w:val="page number"/>
    <w:basedOn w:val="Fuentedeprrafopredeter1"/>
    <w:semiHidden/>
    <w:rsid w:val="00250B36"/>
  </w:style>
  <w:style w:type="paragraph" w:customStyle="1" w:styleId="Encabezado2">
    <w:name w:val="Encabezado2"/>
    <w:basedOn w:val="Normal"/>
    <w:next w:val="Textoindependiente"/>
    <w:rsid w:val="00250B36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Textoindependiente">
    <w:name w:val="Body Text"/>
    <w:basedOn w:val="Normal"/>
    <w:semiHidden/>
    <w:rsid w:val="00250B36"/>
    <w:pPr>
      <w:spacing w:after="120"/>
    </w:pPr>
  </w:style>
  <w:style w:type="paragraph" w:styleId="Lista">
    <w:name w:val="List"/>
    <w:basedOn w:val="Textoindependiente"/>
    <w:semiHidden/>
    <w:rsid w:val="00250B36"/>
    <w:rPr>
      <w:rFonts w:cs="Tahoma"/>
    </w:rPr>
  </w:style>
  <w:style w:type="paragraph" w:customStyle="1" w:styleId="Etiqueta">
    <w:name w:val="Etiqueta"/>
    <w:basedOn w:val="Normal"/>
    <w:rsid w:val="00250B36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ndice">
    <w:name w:val="Índice"/>
    <w:basedOn w:val="Normal"/>
    <w:rsid w:val="00250B36"/>
    <w:pPr>
      <w:suppressLineNumbers/>
    </w:pPr>
    <w:rPr>
      <w:rFonts w:cs="Tahoma"/>
    </w:rPr>
  </w:style>
  <w:style w:type="paragraph" w:customStyle="1" w:styleId="Encabezado1">
    <w:name w:val="Encabezado1"/>
    <w:basedOn w:val="Normal"/>
    <w:next w:val="Textoindependiente"/>
    <w:rsid w:val="00250B36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Contenidodelatabla">
    <w:name w:val="Contenido de la tabla"/>
    <w:basedOn w:val="Textoindependiente"/>
    <w:rsid w:val="00250B36"/>
  </w:style>
  <w:style w:type="paragraph" w:customStyle="1" w:styleId="Encabezadodelatabla">
    <w:name w:val="Encabezado de la tabla"/>
    <w:basedOn w:val="Contenidodelatabla"/>
    <w:rsid w:val="00250B36"/>
    <w:pPr>
      <w:jc w:val="center"/>
    </w:pPr>
    <w:rPr>
      <w:b/>
      <w:i/>
    </w:rPr>
  </w:style>
  <w:style w:type="paragraph" w:styleId="Piedepgina">
    <w:name w:val="footer"/>
    <w:basedOn w:val="Normal"/>
    <w:semiHidden/>
    <w:rsid w:val="00250B36"/>
    <w:pPr>
      <w:tabs>
        <w:tab w:val="center" w:pos="4986"/>
        <w:tab w:val="right" w:pos="9972"/>
      </w:tabs>
    </w:pPr>
  </w:style>
  <w:style w:type="paragraph" w:styleId="Encabezado">
    <w:name w:val="header"/>
    <w:basedOn w:val="Normal"/>
    <w:semiHidden/>
    <w:rsid w:val="00250B36"/>
    <w:pPr>
      <w:tabs>
        <w:tab w:val="center" w:pos="4987"/>
        <w:tab w:val="right" w:pos="9975"/>
      </w:tabs>
    </w:pPr>
  </w:style>
  <w:style w:type="paragraph" w:styleId="Sangradetextonormal">
    <w:name w:val="Body Text Indent"/>
    <w:basedOn w:val="Normal"/>
    <w:semiHidden/>
    <w:rsid w:val="00250B36"/>
    <w:pPr>
      <w:tabs>
        <w:tab w:val="center" w:pos="6452"/>
      </w:tabs>
      <w:spacing w:line="360" w:lineRule="auto"/>
      <w:ind w:left="709" w:hanging="425"/>
      <w:jc w:val="both"/>
    </w:pPr>
  </w:style>
  <w:style w:type="paragraph" w:customStyle="1" w:styleId="Sangra2detindependiente1">
    <w:name w:val="Sangría 2 de t. independiente1"/>
    <w:basedOn w:val="Normal"/>
    <w:rsid w:val="00250B36"/>
    <w:pPr>
      <w:tabs>
        <w:tab w:val="center" w:pos="6452"/>
      </w:tabs>
      <w:spacing w:line="360" w:lineRule="auto"/>
      <w:ind w:left="709" w:hanging="426"/>
      <w:jc w:val="both"/>
    </w:pPr>
  </w:style>
  <w:style w:type="paragraph" w:customStyle="1" w:styleId="Sangra3detindependiente1">
    <w:name w:val="Sangría 3 de t. independiente1"/>
    <w:basedOn w:val="Normal"/>
    <w:rsid w:val="00250B36"/>
    <w:pPr>
      <w:tabs>
        <w:tab w:val="center" w:pos="7659"/>
      </w:tabs>
      <w:spacing w:line="360" w:lineRule="auto"/>
      <w:ind w:left="851" w:hanging="567"/>
      <w:jc w:val="both"/>
    </w:pPr>
  </w:style>
  <w:style w:type="paragraph" w:customStyle="1" w:styleId="Textoindependiente21">
    <w:name w:val="Texto independiente 21"/>
    <w:basedOn w:val="Normal"/>
    <w:rsid w:val="00250B36"/>
    <w:pPr>
      <w:widowControl/>
      <w:suppressAutoHyphens w:val="0"/>
      <w:jc w:val="both"/>
    </w:pPr>
    <w:rPr>
      <w:rFonts w:ascii="Arial" w:hAnsi="Arial" w:cs="Arial"/>
      <w:b/>
      <w:bCs/>
      <w:szCs w:val="24"/>
      <w:lang w:val="es-ES"/>
    </w:rPr>
  </w:style>
  <w:style w:type="paragraph" w:customStyle="1" w:styleId="Textoindependiente31">
    <w:name w:val="Texto independiente 31"/>
    <w:basedOn w:val="Normal"/>
    <w:rsid w:val="00250B36"/>
    <w:pPr>
      <w:widowControl/>
      <w:suppressAutoHyphens w:val="0"/>
    </w:pPr>
    <w:rPr>
      <w:rFonts w:ascii="Arial Narrow" w:hAnsi="Arial Narrow"/>
      <w:b/>
      <w:bCs/>
      <w:szCs w:val="24"/>
      <w:lang w:val="es-ES"/>
    </w:rPr>
  </w:style>
  <w:style w:type="paragraph" w:styleId="Ttulo">
    <w:name w:val="Title"/>
    <w:basedOn w:val="Normal"/>
    <w:next w:val="Subttulo"/>
    <w:qFormat/>
    <w:rsid w:val="00250B36"/>
    <w:pPr>
      <w:widowControl/>
      <w:suppressAutoHyphens w:val="0"/>
      <w:jc w:val="center"/>
    </w:pPr>
    <w:rPr>
      <w:b/>
      <w:bCs/>
      <w:lang w:val="es-ES"/>
    </w:rPr>
  </w:style>
  <w:style w:type="paragraph" w:styleId="Subttulo">
    <w:name w:val="Subtitle"/>
    <w:basedOn w:val="Normal"/>
    <w:next w:val="Textoindependiente"/>
    <w:qFormat/>
    <w:rsid w:val="00250B36"/>
    <w:pPr>
      <w:widowControl/>
      <w:suppressAutoHyphens w:val="0"/>
      <w:jc w:val="both"/>
    </w:pPr>
    <w:rPr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412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412F"/>
    <w:rPr>
      <w:rFonts w:ascii="Tahoma" w:hAnsi="Tahoma" w:cs="Tahoma"/>
      <w:sz w:val="16"/>
      <w:szCs w:val="16"/>
      <w:lang w:val="es-ES_tradnl" w:eastAsia="ar-SA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412F"/>
    <w:rPr>
      <w:rFonts w:ascii="Calibri" w:eastAsia="Times New Roman" w:hAnsi="Calibri" w:cs="Times New Roman"/>
      <w:b/>
      <w:bCs/>
      <w:i/>
      <w:iCs/>
      <w:sz w:val="26"/>
      <w:szCs w:val="26"/>
      <w:lang w:val="es-ES_tradnl" w:eastAsia="ar-SA"/>
    </w:rPr>
  </w:style>
  <w:style w:type="character" w:customStyle="1" w:styleId="Ttulo6Car">
    <w:name w:val="Título 6 Car"/>
    <w:basedOn w:val="Fuentedeprrafopredeter"/>
    <w:link w:val="Ttulo6"/>
    <w:uiPriority w:val="9"/>
    <w:rsid w:val="0065412F"/>
    <w:rPr>
      <w:rFonts w:ascii="Calibri" w:eastAsia="Times New Roman" w:hAnsi="Calibri" w:cs="Times New Roman"/>
      <w:b/>
      <w:bCs/>
      <w:sz w:val="22"/>
      <w:szCs w:val="22"/>
      <w:lang w:val="es-ES_tradnl" w:eastAsia="ar-SA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412F"/>
    <w:rPr>
      <w:rFonts w:ascii="Calibri" w:eastAsia="Times New Roman" w:hAnsi="Calibri" w:cs="Times New Roman"/>
      <w:i/>
      <w:iCs/>
      <w:sz w:val="24"/>
      <w:szCs w:val="24"/>
      <w:lang w:val="es-ES_tradnl" w:eastAsia="ar-SA"/>
    </w:rPr>
  </w:style>
  <w:style w:type="table" w:styleId="Tablaconcuadrcula">
    <w:name w:val="Table Grid"/>
    <w:basedOn w:val="Tablanormal"/>
    <w:uiPriority w:val="59"/>
    <w:rsid w:val="009A2CD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Revisión por la Dirección</vt:lpstr>
    </vt:vector>
  </TitlesOfParts>
  <Company>Toshiba</Company>
  <LinksUpToDate>false</LinksUpToDate>
  <CharactersWithSpaces>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Revisión por la Dirección</dc:title>
  <dc:subject/>
  <dc:creator>C/C (CG) Yamandú Bértola</dc:creator>
  <cp:keywords/>
  <cp:lastModifiedBy>USER</cp:lastModifiedBy>
  <cp:revision>2</cp:revision>
  <cp:lastPrinted>2009-06-16T14:19:00Z</cp:lastPrinted>
  <dcterms:created xsi:type="dcterms:W3CDTF">2020-10-20T17:40:00Z</dcterms:created>
  <dcterms:modified xsi:type="dcterms:W3CDTF">2020-10-20T17:40:00Z</dcterms:modified>
</cp:coreProperties>
</file>