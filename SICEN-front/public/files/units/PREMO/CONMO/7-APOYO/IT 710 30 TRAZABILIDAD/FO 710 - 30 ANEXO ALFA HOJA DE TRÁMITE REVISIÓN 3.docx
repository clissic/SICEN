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ackground w:color="FFFFFF"/>
  <w:body>
    <w:p w:rsidR="0065412F" w:rsidRDefault="005C6B25" w:rsidP="0065412F">
      <w:r>
        <w:rPr>
          <w:noProof/>
          <w:lang w:val="es-ES" w:eastAsia="es-ES"/>
        </w:rPr>
        <w:drawing>
          <wp:anchor distT="0" distB="0" distL="114300" distR="114300" simplePos="0" relativeHeight="251660288" behindDoc="0" locked="0" layoutInCell="0" allowOverlap="1">
            <wp:simplePos x="0" y="0"/>
            <wp:positionH relativeFrom="column">
              <wp:posOffset>363855</wp:posOffset>
            </wp:positionH>
            <wp:positionV relativeFrom="paragraph">
              <wp:posOffset>-46990</wp:posOffset>
            </wp:positionV>
            <wp:extent cx="731520" cy="914400"/>
            <wp:effectExtent l="19050" t="0" r="0" b="0"/>
            <wp:wrapNone/>
            <wp:docPr id="5" name="Imagen 5" descr="PREM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PREMO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lum bright="4000"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1520" cy="9144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65412F">
        <w:t xml:space="preserve">                            </w:t>
      </w:r>
      <w:r w:rsidR="0065412F">
        <w:tab/>
        <w:t xml:space="preserve">    </w:t>
      </w:r>
    </w:p>
    <w:p w:rsidR="0065412F" w:rsidRDefault="0065412F" w:rsidP="0065412F"/>
    <w:p w:rsidR="0065412F" w:rsidRDefault="0065412F" w:rsidP="0065412F">
      <w:pPr>
        <w:ind w:left="1418" w:firstLine="709"/>
        <w:rPr>
          <w:b/>
          <w:bCs/>
          <w:sz w:val="28"/>
        </w:rPr>
      </w:pPr>
      <w:r>
        <w:rPr>
          <w:b/>
          <w:bCs/>
          <w:sz w:val="28"/>
        </w:rPr>
        <w:t>PREFECTURA DEL PUERTO DE MONTEVIDEO</w:t>
      </w:r>
    </w:p>
    <w:p w:rsidR="0065412F" w:rsidRDefault="0065412F" w:rsidP="0065412F">
      <w:pPr>
        <w:rPr>
          <w:i/>
          <w:sz w:val="16"/>
          <w:lang w:val="es-MX"/>
        </w:rPr>
      </w:pPr>
    </w:p>
    <w:p w:rsidR="0065412F" w:rsidRDefault="0065412F" w:rsidP="0065412F">
      <w:pPr>
        <w:rPr>
          <w:lang w:val="es-MX"/>
        </w:rPr>
      </w:pPr>
    </w:p>
    <w:tbl>
      <w:tblPr>
        <w:tblW w:w="0" w:type="auto"/>
        <w:tblInd w:w="659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/>
      </w:tblPr>
      <w:tblGrid>
        <w:gridCol w:w="1134"/>
        <w:gridCol w:w="1486"/>
      </w:tblGrid>
      <w:tr w:rsidR="0065412F" w:rsidTr="0065412F">
        <w:tc>
          <w:tcPr>
            <w:tcW w:w="1134" w:type="dxa"/>
          </w:tcPr>
          <w:p w:rsidR="0065412F" w:rsidRPr="0065412F" w:rsidRDefault="0065412F" w:rsidP="0065412F">
            <w:pPr>
              <w:pStyle w:val="Ttulo2"/>
              <w:tabs>
                <w:tab w:val="clear" w:pos="576"/>
              </w:tabs>
              <w:ind w:left="0" w:firstLine="0"/>
              <w:rPr>
                <w:szCs w:val="24"/>
                <w:u w:val="none"/>
              </w:rPr>
            </w:pPr>
            <w:r w:rsidRPr="0065412F">
              <w:rPr>
                <w:szCs w:val="24"/>
                <w:u w:val="none"/>
              </w:rPr>
              <w:t>FECHA</w:t>
            </w:r>
          </w:p>
        </w:tc>
        <w:tc>
          <w:tcPr>
            <w:tcW w:w="1486" w:type="dxa"/>
          </w:tcPr>
          <w:p w:rsidR="0065412F" w:rsidRPr="0065412F" w:rsidRDefault="0065412F" w:rsidP="0092251B">
            <w:pPr>
              <w:jc w:val="right"/>
              <w:rPr>
                <w:b/>
                <w:szCs w:val="24"/>
              </w:rPr>
            </w:pPr>
          </w:p>
        </w:tc>
      </w:tr>
      <w:tr w:rsidR="0065412F" w:rsidTr="0065412F">
        <w:tc>
          <w:tcPr>
            <w:tcW w:w="1134" w:type="dxa"/>
          </w:tcPr>
          <w:p w:rsidR="0065412F" w:rsidRPr="0065412F" w:rsidRDefault="0065412F" w:rsidP="0092251B">
            <w:pPr>
              <w:jc w:val="center"/>
              <w:rPr>
                <w:b/>
                <w:szCs w:val="24"/>
              </w:rPr>
            </w:pPr>
            <w:r w:rsidRPr="0065412F">
              <w:rPr>
                <w:b/>
                <w:szCs w:val="24"/>
              </w:rPr>
              <w:t>EXP.</w:t>
            </w:r>
          </w:p>
        </w:tc>
        <w:tc>
          <w:tcPr>
            <w:tcW w:w="1486" w:type="dxa"/>
          </w:tcPr>
          <w:p w:rsidR="0065412F" w:rsidRPr="0065412F" w:rsidRDefault="0065412F" w:rsidP="0092251B">
            <w:pPr>
              <w:jc w:val="right"/>
              <w:rPr>
                <w:b/>
                <w:szCs w:val="24"/>
              </w:rPr>
            </w:pPr>
          </w:p>
        </w:tc>
      </w:tr>
    </w:tbl>
    <w:p w:rsidR="0065412F" w:rsidRDefault="0065412F" w:rsidP="0065412F">
      <w:pPr>
        <w:jc w:val="right"/>
        <w:rPr>
          <w:b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/>
      </w:tblPr>
      <w:tblGrid>
        <w:gridCol w:w="9544"/>
      </w:tblGrid>
      <w:tr w:rsidR="0065412F" w:rsidTr="0065412F">
        <w:trPr>
          <w:trHeight w:val="363"/>
        </w:trPr>
        <w:tc>
          <w:tcPr>
            <w:tcW w:w="9544" w:type="dxa"/>
          </w:tcPr>
          <w:p w:rsidR="0065412F" w:rsidRPr="0065412F" w:rsidRDefault="0065412F" w:rsidP="0065412F">
            <w:pPr>
              <w:pStyle w:val="Ttulo3"/>
              <w:tabs>
                <w:tab w:val="clear" w:pos="72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65412F">
              <w:rPr>
                <w:rFonts w:ascii="Times New Roman" w:hAnsi="Times New Roman" w:cs="Times New Roman"/>
                <w:sz w:val="24"/>
                <w:szCs w:val="24"/>
              </w:rPr>
              <w:t>ASUNTO</w:t>
            </w:r>
          </w:p>
        </w:tc>
      </w:tr>
    </w:tbl>
    <w:p w:rsidR="0065412F" w:rsidRPr="0065412F" w:rsidRDefault="0065412F" w:rsidP="0065412F">
      <w:pPr>
        <w:rPr>
          <w:b/>
          <w:sz w:val="20"/>
          <w:u w:val="single"/>
        </w:rPr>
      </w:pPr>
      <w:r w:rsidRPr="0065412F">
        <w:rPr>
          <w:b/>
          <w:sz w:val="20"/>
          <w:u w:val="single"/>
        </w:rPr>
        <w:t>PASA:</w:t>
      </w:r>
    </w:p>
    <w:p w:rsidR="0065412F" w:rsidRPr="0065412F" w:rsidRDefault="0065412F" w:rsidP="0065412F">
      <w:pPr>
        <w:ind w:left="567" w:hanging="283"/>
        <w:rPr>
          <w:b/>
          <w:sz w:val="20"/>
        </w:rPr>
        <w:sectPr w:rsidR="0065412F" w:rsidRPr="0065412F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pgSz w:w="11906" w:h="16838"/>
          <w:pgMar w:top="1417" w:right="849" w:bottom="709" w:left="1134" w:header="720" w:footer="720" w:gutter="0"/>
          <w:cols w:space="720"/>
        </w:sectPr>
      </w:pPr>
    </w:p>
    <w:p w:rsidR="0065412F" w:rsidRPr="0065412F" w:rsidRDefault="0065412F" w:rsidP="0065412F">
      <w:pPr>
        <w:spacing w:line="360" w:lineRule="auto"/>
        <w:ind w:left="567" w:hanging="283"/>
        <w:rPr>
          <w:b/>
          <w:sz w:val="20"/>
        </w:rPr>
      </w:pPr>
      <w:r w:rsidRPr="0065412F">
        <w:rPr>
          <w:b/>
          <w:sz w:val="20"/>
        </w:rPr>
        <w:lastRenderedPageBreak/>
        <w:t xml:space="preserve">1.- SUMO                                                                              </w:t>
      </w:r>
    </w:p>
    <w:p w:rsidR="0065412F" w:rsidRPr="0065412F" w:rsidRDefault="0065412F" w:rsidP="0065412F">
      <w:pPr>
        <w:spacing w:line="360" w:lineRule="auto"/>
        <w:ind w:left="567" w:hanging="283"/>
        <w:rPr>
          <w:b/>
          <w:sz w:val="20"/>
        </w:rPr>
      </w:pPr>
      <w:r w:rsidRPr="0065412F">
        <w:rPr>
          <w:b/>
          <w:sz w:val="20"/>
          <w:lang w:val="es-MX"/>
        </w:rPr>
        <w:t>2.- DIVISION I POLICIA M</w:t>
      </w:r>
      <w:r w:rsidRPr="0065412F">
        <w:rPr>
          <w:b/>
          <w:sz w:val="20"/>
        </w:rPr>
        <w:t>ARITIMA</w:t>
      </w:r>
    </w:p>
    <w:p w:rsidR="0065412F" w:rsidRPr="0065412F" w:rsidRDefault="0065412F" w:rsidP="0065412F">
      <w:pPr>
        <w:spacing w:line="360" w:lineRule="auto"/>
        <w:ind w:left="567" w:hanging="283"/>
        <w:rPr>
          <w:b/>
          <w:sz w:val="20"/>
        </w:rPr>
      </w:pPr>
      <w:r w:rsidRPr="0065412F">
        <w:rPr>
          <w:b/>
          <w:sz w:val="20"/>
        </w:rPr>
        <w:t xml:space="preserve">     a.- DEPTO. ING. PORTUARIO</w:t>
      </w:r>
    </w:p>
    <w:p w:rsidR="0065412F" w:rsidRPr="0065412F" w:rsidRDefault="0065412F" w:rsidP="0065412F">
      <w:pPr>
        <w:spacing w:line="360" w:lineRule="auto"/>
        <w:ind w:left="567" w:hanging="283"/>
        <w:rPr>
          <w:b/>
          <w:sz w:val="20"/>
        </w:rPr>
      </w:pPr>
      <w:r w:rsidRPr="0065412F">
        <w:rPr>
          <w:b/>
          <w:sz w:val="20"/>
        </w:rPr>
        <w:t xml:space="preserve">     b.- DEPTO. LANCHAS</w:t>
      </w:r>
    </w:p>
    <w:p w:rsidR="0065412F" w:rsidRPr="0065412F" w:rsidRDefault="0065412F" w:rsidP="0065412F">
      <w:pPr>
        <w:spacing w:line="360" w:lineRule="auto"/>
        <w:ind w:left="567" w:hanging="283"/>
        <w:rPr>
          <w:b/>
          <w:sz w:val="20"/>
        </w:rPr>
      </w:pPr>
      <w:r w:rsidRPr="0065412F">
        <w:rPr>
          <w:b/>
          <w:sz w:val="20"/>
        </w:rPr>
        <w:t xml:space="preserve">     c.- DEPTO. COMUNICACIONES</w:t>
      </w:r>
    </w:p>
    <w:p w:rsidR="0065412F" w:rsidRPr="0065412F" w:rsidRDefault="0065412F" w:rsidP="0065412F">
      <w:pPr>
        <w:spacing w:line="360" w:lineRule="auto"/>
        <w:ind w:left="567" w:hanging="283"/>
        <w:rPr>
          <w:b/>
          <w:sz w:val="20"/>
        </w:rPr>
      </w:pPr>
      <w:r w:rsidRPr="0065412F">
        <w:rPr>
          <w:b/>
          <w:sz w:val="20"/>
        </w:rPr>
        <w:t xml:space="preserve">  </w:t>
      </w:r>
      <w:r w:rsidRPr="0065412F">
        <w:rPr>
          <w:b/>
          <w:sz w:val="20"/>
        </w:rPr>
        <w:tab/>
        <w:t>d.- OPERACIONES</w:t>
      </w:r>
      <w:r w:rsidRPr="0065412F">
        <w:rPr>
          <w:b/>
          <w:sz w:val="20"/>
        </w:rPr>
        <w:tab/>
        <w:t xml:space="preserve"> </w:t>
      </w:r>
    </w:p>
    <w:p w:rsidR="0065412F" w:rsidRPr="0065412F" w:rsidRDefault="0065412F" w:rsidP="0065412F">
      <w:pPr>
        <w:spacing w:line="360" w:lineRule="auto"/>
        <w:ind w:left="567" w:hanging="283"/>
        <w:rPr>
          <w:b/>
          <w:sz w:val="20"/>
        </w:rPr>
      </w:pPr>
      <w:r w:rsidRPr="0065412F">
        <w:rPr>
          <w:b/>
          <w:sz w:val="20"/>
        </w:rPr>
        <w:t xml:space="preserve">3.- DIVISION II MARINA MERCANTE </w:t>
      </w:r>
    </w:p>
    <w:p w:rsidR="0065412F" w:rsidRPr="0065412F" w:rsidRDefault="0065412F" w:rsidP="0065412F">
      <w:pPr>
        <w:spacing w:line="360" w:lineRule="auto"/>
        <w:ind w:left="567"/>
        <w:rPr>
          <w:b/>
          <w:sz w:val="20"/>
        </w:rPr>
      </w:pPr>
      <w:r w:rsidRPr="0065412F">
        <w:rPr>
          <w:b/>
          <w:sz w:val="20"/>
        </w:rPr>
        <w:t xml:space="preserve">a.- DESPACHO DE BUQUES </w:t>
      </w:r>
    </w:p>
    <w:p w:rsidR="0065412F" w:rsidRPr="0065412F" w:rsidRDefault="0065412F" w:rsidP="0065412F">
      <w:pPr>
        <w:pStyle w:val="Ttulo4"/>
        <w:tabs>
          <w:tab w:val="clear" w:pos="864"/>
        </w:tabs>
        <w:rPr>
          <w:sz w:val="20"/>
          <w:u w:val="none"/>
        </w:rPr>
      </w:pPr>
      <w:r w:rsidRPr="0065412F">
        <w:rPr>
          <w:sz w:val="20"/>
          <w:u w:val="none"/>
        </w:rPr>
        <w:tab/>
        <w:t xml:space="preserve"> b.- MERCANCIAS PELIGROSAS</w:t>
      </w:r>
    </w:p>
    <w:p w:rsidR="0065412F" w:rsidRPr="0065412F" w:rsidRDefault="0065412F" w:rsidP="0065412F">
      <w:pPr>
        <w:pStyle w:val="Ttulo4"/>
        <w:tabs>
          <w:tab w:val="clear" w:pos="864"/>
        </w:tabs>
        <w:rPr>
          <w:sz w:val="20"/>
          <w:u w:val="none"/>
        </w:rPr>
      </w:pPr>
      <w:r w:rsidRPr="0065412F">
        <w:rPr>
          <w:sz w:val="20"/>
          <w:u w:val="none"/>
        </w:rPr>
        <w:t xml:space="preserve">    4.- DIVISION III APOYO LOGISTICO </w:t>
      </w:r>
    </w:p>
    <w:p w:rsidR="0065412F" w:rsidRPr="0065412F" w:rsidRDefault="0065412F" w:rsidP="0065412F">
      <w:pPr>
        <w:pStyle w:val="Sangradetextonormal"/>
        <w:ind w:left="567" w:hanging="283"/>
        <w:rPr>
          <w:b/>
          <w:sz w:val="20"/>
        </w:rPr>
      </w:pPr>
      <w:r w:rsidRPr="0065412F">
        <w:rPr>
          <w:b/>
          <w:sz w:val="20"/>
        </w:rPr>
        <w:tab/>
        <w:t>a)DPTO. PERSONAL</w:t>
      </w:r>
    </w:p>
    <w:p w:rsidR="0065412F" w:rsidRPr="0065412F" w:rsidRDefault="0065412F" w:rsidP="0065412F">
      <w:pPr>
        <w:pStyle w:val="Sangradetextonormal"/>
        <w:ind w:left="567" w:hanging="283"/>
        <w:rPr>
          <w:b/>
          <w:sz w:val="20"/>
        </w:rPr>
      </w:pPr>
      <w:r w:rsidRPr="0065412F">
        <w:rPr>
          <w:b/>
          <w:sz w:val="20"/>
        </w:rPr>
        <w:tab/>
        <w:t>b)DPTO. ADMINISTRACION</w:t>
      </w:r>
    </w:p>
    <w:p w:rsidR="0065412F" w:rsidRPr="0065412F" w:rsidRDefault="0065412F" w:rsidP="0065412F">
      <w:pPr>
        <w:pStyle w:val="Sangradetextonormal"/>
        <w:ind w:left="567" w:hanging="283"/>
        <w:rPr>
          <w:sz w:val="20"/>
        </w:rPr>
      </w:pPr>
    </w:p>
    <w:tbl>
      <w:tblPr>
        <w:tblpPr w:leftFromText="141" w:rightFromText="141" w:vertAnchor="text" w:tblpY="254"/>
        <w:tblW w:w="970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/>
      </w:tblPr>
      <w:tblGrid>
        <w:gridCol w:w="9709"/>
      </w:tblGrid>
      <w:tr w:rsidR="0065412F" w:rsidRPr="0065412F" w:rsidTr="0065412F">
        <w:tc>
          <w:tcPr>
            <w:tcW w:w="9709" w:type="dxa"/>
          </w:tcPr>
          <w:p w:rsidR="0065412F" w:rsidRPr="0065412F" w:rsidRDefault="0065412F" w:rsidP="0065412F">
            <w:pPr>
              <w:pStyle w:val="Ttulo6"/>
              <w:rPr>
                <w:rFonts w:ascii="Times New Roman" w:eastAsiaTheme="minorEastAsia" w:hAnsi="Times New Roman"/>
                <w:sz w:val="24"/>
                <w:szCs w:val="24"/>
              </w:rPr>
            </w:pPr>
            <w:r w:rsidRPr="0065412F">
              <w:rPr>
                <w:rFonts w:ascii="Times New Roman" w:eastAsiaTheme="minorEastAsia" w:hAnsi="Times New Roman"/>
                <w:sz w:val="24"/>
                <w:szCs w:val="24"/>
              </w:rPr>
              <w:t>ORDEN DE TRAMITACIÓN</w:t>
            </w:r>
          </w:p>
        </w:tc>
      </w:tr>
    </w:tbl>
    <w:p w:rsidR="0065412F" w:rsidRPr="0065412F" w:rsidRDefault="0065412F" w:rsidP="0065412F">
      <w:pPr>
        <w:pStyle w:val="Sangradetextonormal"/>
        <w:ind w:left="567" w:hanging="283"/>
        <w:rPr>
          <w:sz w:val="20"/>
        </w:rPr>
      </w:pPr>
    </w:p>
    <w:p w:rsidR="0065412F" w:rsidRPr="0065412F" w:rsidRDefault="0065412F" w:rsidP="0065412F">
      <w:pPr>
        <w:pStyle w:val="Sangradetextonormal"/>
        <w:ind w:left="567" w:hanging="283"/>
        <w:rPr>
          <w:sz w:val="20"/>
        </w:rPr>
      </w:pPr>
    </w:p>
    <w:p w:rsidR="0065412F" w:rsidRPr="0065412F" w:rsidRDefault="0065412F" w:rsidP="0065412F">
      <w:pPr>
        <w:pStyle w:val="Sangradetextonormal"/>
        <w:rPr>
          <w:b/>
          <w:sz w:val="20"/>
        </w:rPr>
      </w:pPr>
      <w:r w:rsidRPr="0065412F">
        <w:rPr>
          <w:b/>
          <w:sz w:val="20"/>
        </w:rPr>
        <w:t xml:space="preserve">5.-DIVISION IV SERVICIOS ESPECIALES   </w:t>
      </w:r>
    </w:p>
    <w:p w:rsidR="0065412F" w:rsidRPr="0065412F" w:rsidRDefault="0065412F" w:rsidP="0065412F">
      <w:pPr>
        <w:tabs>
          <w:tab w:val="left" w:pos="5529"/>
        </w:tabs>
        <w:spacing w:line="360" w:lineRule="auto"/>
        <w:ind w:left="709" w:hanging="425"/>
        <w:rPr>
          <w:b/>
          <w:sz w:val="20"/>
        </w:rPr>
      </w:pPr>
      <w:r w:rsidRPr="0065412F">
        <w:rPr>
          <w:b/>
          <w:sz w:val="20"/>
        </w:rPr>
        <w:t xml:space="preserve">6.- JEFE DE INFORMATICA </w:t>
      </w:r>
    </w:p>
    <w:p w:rsidR="0065412F" w:rsidRPr="0065412F" w:rsidRDefault="0065412F" w:rsidP="0065412F">
      <w:pPr>
        <w:tabs>
          <w:tab w:val="left" w:pos="5529"/>
        </w:tabs>
        <w:spacing w:line="360" w:lineRule="auto"/>
        <w:ind w:left="709" w:hanging="425"/>
        <w:rPr>
          <w:b/>
          <w:sz w:val="20"/>
        </w:rPr>
      </w:pPr>
      <w:r w:rsidRPr="0065412F">
        <w:rPr>
          <w:b/>
          <w:sz w:val="20"/>
        </w:rPr>
        <w:t>7 .- JUEZ SUMARIANTE</w:t>
      </w:r>
    </w:p>
    <w:p w:rsidR="0065412F" w:rsidRPr="0065412F" w:rsidRDefault="0065412F" w:rsidP="0065412F">
      <w:pPr>
        <w:tabs>
          <w:tab w:val="left" w:pos="5529"/>
        </w:tabs>
        <w:spacing w:line="360" w:lineRule="auto"/>
        <w:ind w:left="709" w:hanging="425"/>
        <w:rPr>
          <w:b/>
          <w:sz w:val="20"/>
        </w:rPr>
      </w:pPr>
      <w:r w:rsidRPr="0065412F">
        <w:rPr>
          <w:b/>
          <w:sz w:val="20"/>
        </w:rPr>
        <w:t>8.- CENTRO DE CONTROL MARITIMO</w:t>
      </w:r>
    </w:p>
    <w:p w:rsidR="0065412F" w:rsidRPr="0065412F" w:rsidRDefault="0065412F" w:rsidP="0065412F">
      <w:pPr>
        <w:tabs>
          <w:tab w:val="left" w:pos="5529"/>
        </w:tabs>
        <w:spacing w:line="360" w:lineRule="auto"/>
        <w:ind w:left="709" w:hanging="425"/>
        <w:rPr>
          <w:b/>
          <w:sz w:val="20"/>
        </w:rPr>
      </w:pPr>
      <w:r w:rsidRPr="0065412F">
        <w:rPr>
          <w:b/>
          <w:sz w:val="20"/>
        </w:rPr>
        <w:t>9.- OF. COMANDANTE DE GUARDIA</w:t>
      </w:r>
    </w:p>
    <w:p w:rsidR="0065412F" w:rsidRPr="0065412F" w:rsidRDefault="0065412F" w:rsidP="0065412F">
      <w:pPr>
        <w:tabs>
          <w:tab w:val="left" w:pos="5529"/>
        </w:tabs>
        <w:spacing w:line="360" w:lineRule="auto"/>
        <w:ind w:left="709" w:hanging="425"/>
        <w:rPr>
          <w:b/>
          <w:sz w:val="20"/>
        </w:rPr>
      </w:pPr>
      <w:r w:rsidRPr="0065412F">
        <w:rPr>
          <w:b/>
          <w:sz w:val="20"/>
        </w:rPr>
        <w:t>10.-  SECRETARIA</w:t>
      </w:r>
    </w:p>
    <w:p w:rsidR="0065412F" w:rsidRPr="0065412F" w:rsidRDefault="0065412F" w:rsidP="0065412F">
      <w:pPr>
        <w:tabs>
          <w:tab w:val="left" w:pos="5529"/>
        </w:tabs>
        <w:spacing w:line="360" w:lineRule="auto"/>
        <w:ind w:left="709" w:hanging="425"/>
        <w:rPr>
          <w:b/>
          <w:sz w:val="20"/>
        </w:rPr>
      </w:pPr>
      <w:r w:rsidRPr="0065412F">
        <w:rPr>
          <w:b/>
          <w:sz w:val="20"/>
        </w:rPr>
        <w:t>11.- CONOCIMIENTO DE TODO EL PERSONAL</w:t>
      </w:r>
    </w:p>
    <w:p w:rsidR="0065412F" w:rsidRPr="0065412F" w:rsidRDefault="0065412F" w:rsidP="0065412F">
      <w:pPr>
        <w:tabs>
          <w:tab w:val="left" w:pos="5529"/>
        </w:tabs>
        <w:spacing w:line="360" w:lineRule="auto"/>
        <w:ind w:left="709" w:hanging="425"/>
        <w:rPr>
          <w:b/>
          <w:sz w:val="20"/>
        </w:rPr>
      </w:pPr>
      <w:r w:rsidRPr="0065412F">
        <w:rPr>
          <w:b/>
          <w:sz w:val="20"/>
        </w:rPr>
        <w:t>12. CONOCIMIENTO AL PERSONAL SUPERIOR</w:t>
      </w:r>
    </w:p>
    <w:p w:rsidR="0065412F" w:rsidRPr="0065412F" w:rsidRDefault="0065412F" w:rsidP="0065412F">
      <w:pPr>
        <w:tabs>
          <w:tab w:val="left" w:pos="5529"/>
        </w:tabs>
        <w:spacing w:line="360" w:lineRule="auto"/>
        <w:ind w:left="709" w:hanging="425"/>
        <w:rPr>
          <w:b/>
          <w:sz w:val="20"/>
        </w:rPr>
      </w:pPr>
      <w:r w:rsidRPr="0065412F">
        <w:rPr>
          <w:b/>
          <w:sz w:val="20"/>
        </w:rPr>
        <w:t>13.- ...........................................................</w:t>
      </w:r>
    </w:p>
    <w:p w:rsidR="0065412F" w:rsidRPr="0065412F" w:rsidRDefault="0065412F" w:rsidP="0065412F">
      <w:pPr>
        <w:tabs>
          <w:tab w:val="left" w:pos="5529"/>
        </w:tabs>
        <w:spacing w:line="360" w:lineRule="auto"/>
        <w:ind w:left="709" w:hanging="425"/>
        <w:rPr>
          <w:b/>
          <w:sz w:val="20"/>
        </w:rPr>
      </w:pPr>
    </w:p>
    <w:p w:rsidR="0065412F" w:rsidRPr="0065412F" w:rsidRDefault="0065412F" w:rsidP="0065412F">
      <w:pPr>
        <w:tabs>
          <w:tab w:val="left" w:pos="5529"/>
        </w:tabs>
        <w:spacing w:line="360" w:lineRule="auto"/>
        <w:ind w:left="709" w:hanging="425"/>
        <w:rPr>
          <w:b/>
          <w:sz w:val="20"/>
        </w:rPr>
        <w:sectPr w:rsidR="0065412F" w:rsidRPr="0065412F" w:rsidSect="009A115C">
          <w:type w:val="continuous"/>
          <w:pgSz w:w="11906" w:h="16838"/>
          <w:pgMar w:top="1417" w:right="849" w:bottom="709" w:left="1134" w:header="720" w:footer="720" w:gutter="0"/>
          <w:cols w:num="2" w:space="709"/>
        </w:sectPr>
      </w:pPr>
    </w:p>
    <w:p w:rsidR="005C6B25" w:rsidRDefault="0065412F" w:rsidP="005C6B25">
      <w:pPr>
        <w:tabs>
          <w:tab w:val="left" w:pos="4820"/>
          <w:tab w:val="left" w:pos="4962"/>
        </w:tabs>
        <w:ind w:left="709" w:hanging="709"/>
        <w:rPr>
          <w:b/>
          <w:sz w:val="20"/>
        </w:rPr>
      </w:pPr>
      <w:r w:rsidRPr="0065412F">
        <w:rPr>
          <w:b/>
          <w:sz w:val="20"/>
          <w:u w:val="single"/>
        </w:rPr>
        <w:lastRenderedPageBreak/>
        <w:t>PARA</w:t>
      </w:r>
      <w:r w:rsidRPr="0065412F">
        <w:rPr>
          <w:b/>
          <w:sz w:val="20"/>
        </w:rPr>
        <w:t xml:space="preserve">.- A.- CONOCIMIENTO                                           </w:t>
      </w:r>
      <w:r w:rsidR="005C6B25">
        <w:rPr>
          <w:b/>
          <w:sz w:val="20"/>
        </w:rPr>
        <w:tab/>
      </w:r>
      <w:r w:rsidRPr="0065412F">
        <w:rPr>
          <w:b/>
          <w:sz w:val="20"/>
        </w:rPr>
        <w:t>M.-  CUMPLIDO VUELVA</w:t>
      </w:r>
    </w:p>
    <w:p w:rsidR="0065412F" w:rsidRPr="0065412F" w:rsidRDefault="0065412F" w:rsidP="005C6B25">
      <w:pPr>
        <w:tabs>
          <w:tab w:val="left" w:pos="4820"/>
          <w:tab w:val="left" w:pos="4962"/>
        </w:tabs>
        <w:ind w:left="709" w:hanging="709"/>
        <w:rPr>
          <w:sz w:val="20"/>
        </w:rPr>
      </w:pPr>
      <w:r w:rsidRPr="0065412F">
        <w:rPr>
          <w:sz w:val="20"/>
        </w:rPr>
        <w:t xml:space="preserve">              B.-  INFORME                                                        </w:t>
      </w:r>
      <w:r w:rsidR="005C6B25">
        <w:rPr>
          <w:sz w:val="20"/>
        </w:rPr>
        <w:tab/>
      </w:r>
      <w:r w:rsidR="005C6B25">
        <w:rPr>
          <w:sz w:val="20"/>
        </w:rPr>
        <w:tab/>
      </w:r>
      <w:r w:rsidRPr="0065412F">
        <w:rPr>
          <w:sz w:val="20"/>
        </w:rPr>
        <w:t>N.- AGREGACION EN EL LEGAJO</w:t>
      </w:r>
    </w:p>
    <w:p w:rsidR="005C6B25" w:rsidRDefault="0065412F" w:rsidP="005C6B25">
      <w:pPr>
        <w:tabs>
          <w:tab w:val="left" w:pos="4820"/>
        </w:tabs>
        <w:rPr>
          <w:b/>
          <w:sz w:val="20"/>
        </w:rPr>
      </w:pPr>
      <w:r w:rsidRPr="0065412F">
        <w:rPr>
          <w:sz w:val="20"/>
        </w:rPr>
        <w:t xml:space="preserve">              </w:t>
      </w:r>
      <w:r w:rsidRPr="0065412F">
        <w:rPr>
          <w:b/>
          <w:sz w:val="20"/>
        </w:rPr>
        <w:t xml:space="preserve">C.- AUTORIZADO </w:t>
      </w:r>
      <w:r w:rsidR="005C6B25">
        <w:rPr>
          <w:b/>
          <w:sz w:val="20"/>
        </w:rPr>
        <w:tab/>
      </w:r>
      <w:r w:rsidR="005C6B25">
        <w:rPr>
          <w:b/>
          <w:sz w:val="20"/>
        </w:rPr>
        <w:tab/>
      </w:r>
      <w:r w:rsidRPr="0065412F">
        <w:rPr>
          <w:b/>
          <w:sz w:val="20"/>
        </w:rPr>
        <w:t>Ñ.-  ANALIZAR JURIDICAMENTE ( SI OBJETO DE</w:t>
      </w:r>
    </w:p>
    <w:p w:rsidR="0065412F" w:rsidRPr="0065412F" w:rsidRDefault="0065412F" w:rsidP="005C6B25">
      <w:pPr>
        <w:tabs>
          <w:tab w:val="left" w:pos="4820"/>
        </w:tabs>
        <w:ind w:left="709"/>
        <w:rPr>
          <w:sz w:val="20"/>
        </w:rPr>
      </w:pPr>
      <w:r w:rsidRPr="0065412F">
        <w:rPr>
          <w:b/>
          <w:sz w:val="20"/>
        </w:rPr>
        <w:t xml:space="preserve">D.-  AGREGUESE ANTECEDENTES                </w:t>
      </w:r>
      <w:r w:rsidR="005C6B25">
        <w:rPr>
          <w:b/>
          <w:sz w:val="20"/>
        </w:rPr>
        <w:t xml:space="preserve">    </w:t>
      </w:r>
      <w:smartTag w:uri="urn:schemas-microsoft-com:office:smarttags" w:element="PersonName">
        <w:smartTagPr>
          <w:attr w:name="ProductID" w:val="LA EMPRESA ALCANZA"/>
        </w:smartTagPr>
        <w:r w:rsidR="005C6B25" w:rsidRPr="0065412F">
          <w:rPr>
            <w:sz w:val="20"/>
          </w:rPr>
          <w:t>LA EMPRESA ALCANZA</w:t>
        </w:r>
      </w:smartTag>
      <w:r w:rsidR="005C6B25" w:rsidRPr="0065412F">
        <w:rPr>
          <w:sz w:val="20"/>
        </w:rPr>
        <w:t xml:space="preserve"> ACTIVIDADES A </w:t>
      </w:r>
      <w:r w:rsidRPr="0065412F">
        <w:rPr>
          <w:sz w:val="20"/>
        </w:rPr>
        <w:t xml:space="preserve">                 E.- ARCHIVESE                                                             </w:t>
      </w:r>
      <w:r w:rsidR="005C6B25" w:rsidRPr="0065412F">
        <w:rPr>
          <w:b/>
          <w:sz w:val="20"/>
        </w:rPr>
        <w:t>DESEMPEÑAR, FORMALLIDADES, ETC.)</w:t>
      </w:r>
    </w:p>
    <w:p w:rsidR="0065412F" w:rsidRPr="0065412F" w:rsidRDefault="0065412F" w:rsidP="005C6B25">
      <w:pPr>
        <w:tabs>
          <w:tab w:val="left" w:pos="993"/>
          <w:tab w:val="left" w:pos="4820"/>
        </w:tabs>
        <w:rPr>
          <w:sz w:val="20"/>
        </w:rPr>
      </w:pPr>
      <w:r w:rsidRPr="0065412F">
        <w:rPr>
          <w:b/>
          <w:sz w:val="20"/>
        </w:rPr>
        <w:t xml:space="preserve">              F.- CUMPLIMIENTO                                             </w:t>
      </w:r>
      <w:r w:rsidR="005C6B25">
        <w:rPr>
          <w:b/>
          <w:sz w:val="20"/>
        </w:rPr>
        <w:tab/>
      </w:r>
      <w:r w:rsidRPr="0065412F">
        <w:rPr>
          <w:sz w:val="20"/>
        </w:rPr>
        <w:t xml:space="preserve">O.-  SI SE AJUSTA A </w:t>
      </w:r>
      <w:smartTag w:uri="urn:schemas-microsoft-com:office:smarttags" w:element="PersonName">
        <w:smartTagPr>
          <w:attr w:name="ProductID" w:val="LA TABLA DE"/>
        </w:smartTagPr>
        <w:r w:rsidRPr="0065412F">
          <w:rPr>
            <w:sz w:val="20"/>
          </w:rPr>
          <w:t>LA TABLA DE</w:t>
        </w:r>
      </w:smartTag>
      <w:r w:rsidRPr="0065412F">
        <w:rPr>
          <w:sz w:val="20"/>
        </w:rPr>
        <w:t xml:space="preserve"> DOTACION</w:t>
      </w:r>
    </w:p>
    <w:p w:rsidR="005C6B25" w:rsidRDefault="0065412F" w:rsidP="005C6B25">
      <w:pPr>
        <w:tabs>
          <w:tab w:val="left" w:pos="993"/>
          <w:tab w:val="left" w:pos="4820"/>
        </w:tabs>
        <w:rPr>
          <w:sz w:val="20"/>
        </w:rPr>
      </w:pPr>
      <w:r w:rsidRPr="0065412F">
        <w:rPr>
          <w:b/>
          <w:sz w:val="20"/>
        </w:rPr>
        <w:t xml:space="preserve">             </w:t>
      </w:r>
      <w:r w:rsidR="005C6B25" w:rsidRPr="0065412F">
        <w:rPr>
          <w:sz w:val="20"/>
        </w:rPr>
        <w:t xml:space="preserve"> G-  INFORME JURIDICO                                    </w:t>
      </w:r>
      <w:r w:rsidR="005C6B25" w:rsidRPr="0065412F">
        <w:rPr>
          <w:b/>
          <w:sz w:val="20"/>
        </w:rPr>
        <w:t>Y CUMPLE CON LOS REQUERIMIENTOS</w:t>
      </w:r>
    </w:p>
    <w:p w:rsidR="0065412F" w:rsidRPr="0065412F" w:rsidRDefault="005C6B25" w:rsidP="005C6B25">
      <w:pPr>
        <w:tabs>
          <w:tab w:val="left" w:pos="709"/>
          <w:tab w:val="left" w:pos="4820"/>
        </w:tabs>
        <w:rPr>
          <w:b/>
          <w:sz w:val="20"/>
        </w:rPr>
      </w:pPr>
      <w:r>
        <w:rPr>
          <w:b/>
          <w:sz w:val="20"/>
        </w:rPr>
        <w:t xml:space="preserve">        </w:t>
      </w:r>
      <w:r>
        <w:rPr>
          <w:b/>
          <w:sz w:val="20"/>
        </w:rPr>
        <w:tab/>
      </w:r>
      <w:r w:rsidR="0065412F" w:rsidRPr="0065412F">
        <w:rPr>
          <w:b/>
          <w:sz w:val="20"/>
        </w:rPr>
        <w:t xml:space="preserve">H.- NOTIFICAR                                                             </w:t>
      </w:r>
      <w:r w:rsidRPr="0065412F">
        <w:rPr>
          <w:b/>
          <w:sz w:val="20"/>
        </w:rPr>
        <w:t>ADMINISTRATIVOS</w:t>
      </w:r>
    </w:p>
    <w:p w:rsidR="0065412F" w:rsidRPr="0065412F" w:rsidRDefault="0065412F" w:rsidP="005C6B25">
      <w:pPr>
        <w:tabs>
          <w:tab w:val="left" w:pos="709"/>
          <w:tab w:val="left" w:pos="4820"/>
        </w:tabs>
        <w:rPr>
          <w:b/>
          <w:sz w:val="20"/>
        </w:rPr>
      </w:pPr>
      <w:r w:rsidRPr="0065412F">
        <w:rPr>
          <w:b/>
          <w:sz w:val="20"/>
        </w:rPr>
        <w:t xml:space="preserve">              </w:t>
      </w:r>
      <w:r w:rsidR="005C6B25">
        <w:rPr>
          <w:b/>
          <w:sz w:val="20"/>
        </w:rPr>
        <w:tab/>
      </w:r>
      <w:r w:rsidRPr="0065412F">
        <w:rPr>
          <w:b/>
          <w:sz w:val="20"/>
        </w:rPr>
        <w:t xml:space="preserve">I.- VISTA                                                                        </w:t>
      </w:r>
      <w:r w:rsidR="005C6B25" w:rsidRPr="0065412F">
        <w:rPr>
          <w:b/>
          <w:sz w:val="20"/>
        </w:rPr>
        <w:t>P.- A  LOS EFECTOS QUE CORRESPONDAN.-</w:t>
      </w:r>
    </w:p>
    <w:p w:rsidR="0065412F" w:rsidRPr="0065412F" w:rsidRDefault="0065412F" w:rsidP="005C6B25">
      <w:pPr>
        <w:tabs>
          <w:tab w:val="left" w:pos="709"/>
          <w:tab w:val="left" w:pos="4820"/>
        </w:tabs>
        <w:rPr>
          <w:b/>
          <w:sz w:val="20"/>
        </w:rPr>
      </w:pPr>
      <w:r w:rsidRPr="0065412F">
        <w:rPr>
          <w:b/>
          <w:sz w:val="20"/>
        </w:rPr>
        <w:t xml:space="preserve">              J.-  REDACTAR RESOLUCION                          </w:t>
      </w:r>
      <w:r w:rsidR="005C6B25" w:rsidRPr="0065412F">
        <w:rPr>
          <w:b/>
          <w:sz w:val="20"/>
        </w:rPr>
        <w:t xml:space="preserve">R.- URGENTE               </w:t>
      </w:r>
    </w:p>
    <w:p w:rsidR="0065412F" w:rsidRPr="0065412F" w:rsidRDefault="0065412F" w:rsidP="005C6B25">
      <w:pPr>
        <w:tabs>
          <w:tab w:val="left" w:pos="709"/>
          <w:tab w:val="left" w:pos="4820"/>
        </w:tabs>
        <w:rPr>
          <w:b/>
          <w:sz w:val="20"/>
        </w:rPr>
      </w:pPr>
      <w:r w:rsidRPr="0065412F">
        <w:rPr>
          <w:b/>
          <w:sz w:val="20"/>
        </w:rPr>
        <w:t xml:space="preserve">              K.-  DE ACUERDO A LO SOLICITADO           </w:t>
      </w:r>
      <w:r w:rsidR="005C6B25" w:rsidRPr="0065412F">
        <w:rPr>
          <w:b/>
          <w:sz w:val="20"/>
        </w:rPr>
        <w:t>S    …………………………………………………….</w:t>
      </w:r>
    </w:p>
    <w:p w:rsidR="0065412F" w:rsidRPr="0065412F" w:rsidRDefault="0065412F" w:rsidP="005C6B25">
      <w:pPr>
        <w:tabs>
          <w:tab w:val="left" w:pos="709"/>
          <w:tab w:val="left" w:pos="4820"/>
        </w:tabs>
        <w:rPr>
          <w:b/>
          <w:sz w:val="20"/>
        </w:rPr>
      </w:pPr>
      <w:r w:rsidRPr="0065412F">
        <w:rPr>
          <w:b/>
          <w:sz w:val="20"/>
        </w:rPr>
        <w:t xml:space="preserve">              L.- ESTUDIO Y SUGERENCIAS                         </w:t>
      </w:r>
    </w:p>
    <w:p w:rsidR="0065412F" w:rsidRPr="0065412F" w:rsidRDefault="0065412F" w:rsidP="005C6B25">
      <w:pPr>
        <w:tabs>
          <w:tab w:val="left" w:pos="709"/>
          <w:tab w:val="left" w:pos="4820"/>
        </w:tabs>
        <w:rPr>
          <w:b/>
          <w:sz w:val="20"/>
        </w:rPr>
      </w:pPr>
      <w:r w:rsidRPr="0065412F">
        <w:rPr>
          <w:b/>
          <w:sz w:val="20"/>
        </w:rPr>
        <w:tab/>
      </w:r>
      <w:r w:rsidRPr="0065412F">
        <w:rPr>
          <w:b/>
          <w:sz w:val="20"/>
        </w:rPr>
        <w:tab/>
      </w:r>
      <w:r w:rsidRPr="0065412F">
        <w:rPr>
          <w:b/>
          <w:sz w:val="20"/>
        </w:rPr>
        <w:tab/>
      </w:r>
      <w:r w:rsidRPr="0065412F">
        <w:rPr>
          <w:b/>
          <w:sz w:val="20"/>
        </w:rPr>
        <w:tab/>
      </w:r>
      <w:r w:rsidRPr="0065412F">
        <w:rPr>
          <w:b/>
          <w:sz w:val="20"/>
        </w:rPr>
        <w:tab/>
      </w:r>
    </w:p>
    <w:p w:rsidR="0065412F" w:rsidRPr="0065412F" w:rsidRDefault="0065412F" w:rsidP="0065412F">
      <w:pPr>
        <w:tabs>
          <w:tab w:val="left" w:pos="993"/>
        </w:tabs>
        <w:rPr>
          <w:b/>
          <w:sz w:val="20"/>
        </w:rPr>
      </w:pPr>
      <w:r w:rsidRPr="0065412F">
        <w:rPr>
          <w:b/>
          <w:sz w:val="20"/>
        </w:rPr>
        <w:t xml:space="preserve">                                                             </w:t>
      </w:r>
      <w:r w:rsidR="005C6B25">
        <w:rPr>
          <w:b/>
          <w:sz w:val="20"/>
        </w:rPr>
        <w:tab/>
      </w:r>
      <w:r w:rsidR="005C6B25">
        <w:rPr>
          <w:b/>
          <w:sz w:val="20"/>
        </w:rPr>
        <w:tab/>
      </w:r>
      <w:r w:rsidRPr="0065412F">
        <w:rPr>
          <w:b/>
          <w:sz w:val="20"/>
        </w:rPr>
        <w:t>CAPITAN DE NAVIO (CP) __________________________</w:t>
      </w:r>
    </w:p>
    <w:p w:rsidR="0065412F" w:rsidRPr="005C6B25" w:rsidRDefault="005C6B25" w:rsidP="005C6B25">
      <w:pPr>
        <w:pStyle w:val="Ttulo6"/>
        <w:jc w:val="right"/>
        <w:rPr>
          <w:rFonts w:ascii="Times New Roman" w:hAnsi="Times New Roman"/>
          <w:b w:val="0"/>
          <w:sz w:val="20"/>
          <w:szCs w:val="20"/>
        </w:rPr>
        <w:sectPr w:rsidR="0065412F" w:rsidRPr="005C6B25" w:rsidSect="0065412F">
          <w:type w:val="continuous"/>
          <w:pgSz w:w="11906" w:h="16838"/>
          <w:pgMar w:top="1417" w:right="849" w:bottom="709" w:left="1134" w:header="720" w:footer="720" w:gutter="0"/>
          <w:cols w:space="709"/>
        </w:sectPr>
      </w:pPr>
      <w:r w:rsidRPr="005C6B25">
        <w:rPr>
          <w:rFonts w:ascii="Times New Roman" w:hAnsi="Times New Roman"/>
          <w:sz w:val="20"/>
          <w:szCs w:val="20"/>
        </w:rPr>
        <w:t>PREFECTO DEL PUERTO DE MONTEVIDEO</w:t>
      </w:r>
    </w:p>
    <w:p w:rsidR="0065412F" w:rsidRDefault="0065412F" w:rsidP="0065412F">
      <w:pPr>
        <w:pStyle w:val="Ttulo8"/>
        <w:jc w:val="right"/>
        <w:rPr>
          <w:b/>
        </w:rPr>
      </w:pPr>
      <w:r w:rsidRPr="0065412F">
        <w:rPr>
          <w:rFonts w:ascii="Times New Roman" w:hAnsi="Times New Roman"/>
        </w:rPr>
        <w:lastRenderedPageBreak/>
        <w:t xml:space="preserve">                                                   </w:t>
      </w:r>
    </w:p>
    <w:p w:rsidR="00083DC2" w:rsidRDefault="00083DC2" w:rsidP="00B70F1D">
      <w:pPr>
        <w:rPr>
          <w:lang w:val="es-MX"/>
        </w:rPr>
      </w:pPr>
    </w:p>
    <w:p w:rsidR="00C866BE" w:rsidRDefault="00C866BE" w:rsidP="00B70F1D">
      <w:pPr>
        <w:rPr>
          <w:lang w:val="es-MX"/>
        </w:rPr>
      </w:pPr>
    </w:p>
    <w:p w:rsidR="00C866BE" w:rsidRDefault="00C866BE" w:rsidP="00B70F1D">
      <w:pPr>
        <w:rPr>
          <w:lang w:val="es-MX"/>
        </w:rPr>
      </w:pPr>
    </w:p>
    <w:p w:rsidR="00C866BE" w:rsidRDefault="00C866BE" w:rsidP="00B70F1D">
      <w:pPr>
        <w:rPr>
          <w:lang w:val="es-MX"/>
        </w:rPr>
      </w:pPr>
    </w:p>
    <w:p w:rsidR="00C866BE" w:rsidRDefault="00C866BE" w:rsidP="00B70F1D">
      <w:pPr>
        <w:rPr>
          <w:lang w:val="es-MX"/>
        </w:rPr>
      </w:pPr>
    </w:p>
    <w:p w:rsidR="00C866BE" w:rsidRDefault="00C866BE" w:rsidP="00B70F1D">
      <w:pPr>
        <w:rPr>
          <w:lang w:val="es-MX"/>
        </w:rPr>
      </w:pPr>
    </w:p>
    <w:p w:rsidR="00C866BE" w:rsidRDefault="00C866BE" w:rsidP="00B70F1D">
      <w:pPr>
        <w:rPr>
          <w:lang w:val="es-MX"/>
        </w:rPr>
      </w:pPr>
    </w:p>
    <w:p w:rsidR="00C866BE" w:rsidRDefault="00C866BE" w:rsidP="00B70F1D">
      <w:pPr>
        <w:rPr>
          <w:lang w:val="es-MX"/>
        </w:rPr>
      </w:pPr>
    </w:p>
    <w:p w:rsidR="00C866BE" w:rsidRDefault="00C866BE" w:rsidP="00B70F1D">
      <w:pPr>
        <w:rPr>
          <w:lang w:val="es-MX"/>
        </w:rPr>
      </w:pPr>
    </w:p>
    <w:p w:rsidR="00C866BE" w:rsidRDefault="00C866BE" w:rsidP="00B70F1D">
      <w:pPr>
        <w:rPr>
          <w:lang w:val="es-MX"/>
        </w:rPr>
      </w:pPr>
    </w:p>
    <w:p w:rsidR="00C866BE" w:rsidRDefault="00C866BE" w:rsidP="00B70F1D">
      <w:pPr>
        <w:rPr>
          <w:lang w:val="es-MX"/>
        </w:rPr>
      </w:pPr>
    </w:p>
    <w:p w:rsidR="00C866BE" w:rsidRDefault="00C866BE" w:rsidP="00B70F1D">
      <w:pPr>
        <w:rPr>
          <w:lang w:val="es-MX"/>
        </w:rPr>
      </w:pPr>
    </w:p>
    <w:p w:rsidR="00C866BE" w:rsidRDefault="00C866BE" w:rsidP="00B70F1D">
      <w:pPr>
        <w:rPr>
          <w:lang w:val="es-MX"/>
        </w:rPr>
      </w:pPr>
    </w:p>
    <w:p w:rsidR="00C866BE" w:rsidRDefault="00C866BE" w:rsidP="00B70F1D">
      <w:pPr>
        <w:rPr>
          <w:lang w:val="es-MX"/>
        </w:rPr>
      </w:pPr>
    </w:p>
    <w:p w:rsidR="00C866BE" w:rsidRDefault="00C866BE" w:rsidP="00B70F1D">
      <w:pPr>
        <w:rPr>
          <w:lang w:val="es-MX"/>
        </w:rPr>
      </w:pPr>
    </w:p>
    <w:p w:rsidR="00C866BE" w:rsidRDefault="00C866BE" w:rsidP="00B70F1D">
      <w:pPr>
        <w:rPr>
          <w:lang w:val="es-MX"/>
        </w:rPr>
      </w:pPr>
    </w:p>
    <w:p w:rsidR="00C866BE" w:rsidRDefault="00C866BE" w:rsidP="00B70F1D">
      <w:pPr>
        <w:rPr>
          <w:lang w:val="es-MX"/>
        </w:rPr>
      </w:pPr>
    </w:p>
    <w:p w:rsidR="00C866BE" w:rsidRDefault="00C866BE" w:rsidP="00B70F1D">
      <w:pPr>
        <w:rPr>
          <w:lang w:val="es-MX"/>
        </w:rPr>
      </w:pPr>
    </w:p>
    <w:p w:rsidR="00C866BE" w:rsidRDefault="00C866BE" w:rsidP="00B70F1D">
      <w:pPr>
        <w:rPr>
          <w:lang w:val="es-MX"/>
        </w:rPr>
      </w:pPr>
    </w:p>
    <w:p w:rsidR="00C866BE" w:rsidRDefault="00C866BE" w:rsidP="00B70F1D">
      <w:pPr>
        <w:rPr>
          <w:lang w:val="es-MX"/>
        </w:rPr>
      </w:pPr>
    </w:p>
    <w:p w:rsidR="00C866BE" w:rsidRPr="00C866BE" w:rsidRDefault="00C866BE" w:rsidP="00B70F1D">
      <w:pPr>
        <w:rPr>
          <w:lang w:val="es-MX"/>
        </w:rPr>
      </w:pPr>
    </w:p>
    <w:sectPr w:rsidR="00C866BE" w:rsidRPr="00C866BE" w:rsidSect="00B46D27">
      <w:headerReference w:type="default" r:id="rId14"/>
      <w:footerReference w:type="default" r:id="rId15"/>
      <w:headerReference w:type="first" r:id="rId16"/>
      <w:footerReference w:type="first" r:id="rId17"/>
      <w:footnotePr>
        <w:pos w:val="beneathText"/>
      </w:footnotePr>
      <w:pgSz w:w="11905" w:h="16837"/>
      <w:pgMar w:top="2835" w:right="1128" w:bottom="992" w:left="1134" w:header="1134" w:footer="794" w:gutter="0"/>
      <w:cols w:space="720"/>
      <w:titlePg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202C55" w:rsidRDefault="00202C55">
      <w:r>
        <w:separator/>
      </w:r>
    </w:p>
  </w:endnote>
  <w:endnote w:type="continuationSeparator" w:id="1">
    <w:p w:rsidR="00202C55" w:rsidRDefault="00202C55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Courier New">
    <w:panose1 w:val="02070309020205020404"/>
    <w:charset w:val="00"/>
    <w:family w:val="modern"/>
    <w:pitch w:val="fixed"/>
    <w:sig w:usb0="20002A87" w:usb1="80000000" w:usb2="00000008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tarBats">
    <w:charset w:val="02"/>
    <w:family w:val="auto"/>
    <w:pitch w:val="variable"/>
    <w:sig w:usb0="00000000" w:usb1="00000000" w:usb2="00000000" w:usb3="00000000" w:csb0="00000000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3F" w:csb1="00000000"/>
  </w:font>
  <w:font w:name="Tahoma">
    <w:panose1 w:val="020B0604030504040204"/>
    <w:charset w:val="00"/>
    <w:family w:val="swiss"/>
    <w:pitch w:val="variable"/>
    <w:sig w:usb0="61002A87" w:usb1="80000000" w:usb2="00000008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5C6B25" w:rsidRDefault="005C6B25">
    <w:pPr>
      <w:pStyle w:val="Piedepgina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5C6B25" w:rsidRDefault="005C6B25">
    <w:pPr>
      <w:pStyle w:val="Piedepgina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5C6B25" w:rsidRDefault="005C6B25">
    <w:pPr>
      <w:pStyle w:val="Piedepgina"/>
    </w:pPr>
  </w:p>
</w:ftr>
</file>

<file path=word/footer4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83DC2" w:rsidRDefault="00083DC2">
    <w:pPr>
      <w:pStyle w:val="Piedepgina"/>
      <w:jc w:val="center"/>
      <w:rPr>
        <w:rStyle w:val="Nmerodepgina"/>
      </w:rPr>
    </w:pPr>
    <w:r>
      <w:t xml:space="preserve">         Página </w:t>
    </w:r>
    <w:r w:rsidR="00B46D27">
      <w:rPr>
        <w:rStyle w:val="Nmerodepgina"/>
      </w:rPr>
      <w:fldChar w:fldCharType="begin"/>
    </w:r>
    <w:r>
      <w:rPr>
        <w:rStyle w:val="Nmerodepgina"/>
      </w:rPr>
      <w:instrText xml:space="preserve"> PAGE </w:instrText>
    </w:r>
    <w:r w:rsidR="00B46D27">
      <w:rPr>
        <w:rStyle w:val="Nmerodepgina"/>
      </w:rPr>
      <w:fldChar w:fldCharType="separate"/>
    </w:r>
    <w:r w:rsidR="0065412F">
      <w:rPr>
        <w:rStyle w:val="Nmerodepgina"/>
        <w:noProof/>
      </w:rPr>
      <w:t>3</w:t>
    </w:r>
    <w:r w:rsidR="00B46D27">
      <w:rPr>
        <w:rStyle w:val="Nmerodepgina"/>
      </w:rPr>
      <w:fldChar w:fldCharType="end"/>
    </w:r>
    <w:r>
      <w:rPr>
        <w:rStyle w:val="Nmerodepgina"/>
      </w:rPr>
      <w:t xml:space="preserve"> de </w:t>
    </w:r>
    <w:r w:rsidR="00241287">
      <w:rPr>
        <w:rStyle w:val="Nmerodepgina"/>
      </w:rPr>
      <w:t>3</w:t>
    </w:r>
  </w:p>
</w:ftr>
</file>

<file path=word/footer5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83DC2" w:rsidRDefault="00083DC2">
    <w:pPr>
      <w:pStyle w:val="Piedepgina"/>
      <w:jc w:val="cen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202C55" w:rsidRDefault="00202C55">
      <w:r>
        <w:separator/>
      </w:r>
    </w:p>
  </w:footnote>
  <w:footnote w:type="continuationSeparator" w:id="1">
    <w:p w:rsidR="00202C55" w:rsidRDefault="00202C55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5C6B25" w:rsidRDefault="005C6B25">
    <w:pPr>
      <w:pStyle w:val="Encabezado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0" w:type="auto"/>
      <w:tblInd w:w="70" w:type="dxa"/>
      <w:tblLayout w:type="fixed"/>
      <w:tblCellMar>
        <w:left w:w="70" w:type="dxa"/>
        <w:right w:w="70" w:type="dxa"/>
      </w:tblCellMar>
      <w:tblLook w:val="0000"/>
    </w:tblPr>
    <w:tblGrid>
      <w:gridCol w:w="1462"/>
      <w:gridCol w:w="2579"/>
      <w:gridCol w:w="3918"/>
      <w:gridCol w:w="1760"/>
    </w:tblGrid>
    <w:tr w:rsidR="0065412F" w:rsidTr="0092251B">
      <w:trPr>
        <w:cantSplit/>
        <w:trHeight w:val="693"/>
      </w:trPr>
      <w:tc>
        <w:tcPr>
          <w:tcW w:w="1462" w:type="dxa"/>
          <w:vMerge w:val="restart"/>
          <w:tcBorders>
            <w:top w:val="single" w:sz="4" w:space="0" w:color="000000"/>
            <w:left w:val="single" w:sz="4" w:space="0" w:color="000000"/>
            <w:bottom w:val="single" w:sz="4" w:space="0" w:color="000000"/>
          </w:tcBorders>
          <w:vAlign w:val="center"/>
        </w:tcPr>
        <w:p w:rsidR="0065412F" w:rsidRDefault="005C6B25" w:rsidP="0092251B">
          <w:pPr>
            <w:pStyle w:val="Encabezado"/>
            <w:snapToGrid w:val="0"/>
            <w:jc w:val="center"/>
            <w:rPr>
              <w:b/>
              <w:bCs/>
              <w:szCs w:val="24"/>
            </w:rPr>
          </w:pPr>
          <w:r>
            <w:rPr>
              <w:noProof/>
              <w:lang w:val="es-ES" w:eastAsia="es-ES"/>
            </w:rPr>
            <w:drawing>
              <wp:inline distT="0" distB="0" distL="0" distR="0">
                <wp:extent cx="838200" cy="733425"/>
                <wp:effectExtent l="19050" t="0" r="0" b="0"/>
                <wp:docPr id="6" name="Imagen 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6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38200" cy="7334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579" w:type="dxa"/>
          <w:vMerge w:val="restart"/>
          <w:tcBorders>
            <w:top w:val="single" w:sz="4" w:space="0" w:color="000000"/>
            <w:left w:val="single" w:sz="4" w:space="0" w:color="000000"/>
            <w:bottom w:val="single" w:sz="4" w:space="0" w:color="000000"/>
          </w:tcBorders>
          <w:vAlign w:val="center"/>
        </w:tcPr>
        <w:p w:rsidR="0065412F" w:rsidRDefault="0065412F" w:rsidP="0092251B">
          <w:pPr>
            <w:pStyle w:val="Encabezado"/>
            <w:snapToGrid w:val="0"/>
            <w:jc w:val="center"/>
            <w:rPr>
              <w:b/>
              <w:bCs/>
              <w:szCs w:val="24"/>
            </w:rPr>
          </w:pPr>
          <w:r w:rsidRPr="00613A9B">
            <w:rPr>
              <w:b/>
              <w:bCs/>
              <w:sz w:val="28"/>
              <w:szCs w:val="28"/>
            </w:rPr>
            <w:t>Centro de Control Montevideo</w:t>
          </w:r>
        </w:p>
      </w:tc>
      <w:tc>
        <w:tcPr>
          <w:tcW w:w="3918" w:type="dxa"/>
          <w:vMerge w:val="restart"/>
          <w:tcBorders>
            <w:top w:val="single" w:sz="4" w:space="0" w:color="000000"/>
            <w:left w:val="single" w:sz="4" w:space="0" w:color="000000"/>
            <w:bottom w:val="single" w:sz="4" w:space="0" w:color="000000"/>
          </w:tcBorders>
          <w:vAlign w:val="center"/>
        </w:tcPr>
        <w:p w:rsidR="0065412F" w:rsidRDefault="0065412F" w:rsidP="005C6B25">
          <w:pPr>
            <w:pStyle w:val="Encabezado"/>
            <w:snapToGrid w:val="0"/>
            <w:spacing w:line="360" w:lineRule="auto"/>
            <w:jc w:val="center"/>
            <w:rPr>
              <w:b/>
              <w:bCs/>
              <w:szCs w:val="24"/>
            </w:rPr>
          </w:pPr>
          <w:r>
            <w:rPr>
              <w:b/>
              <w:bCs/>
              <w:szCs w:val="24"/>
            </w:rPr>
            <w:t xml:space="preserve">ANEXO “ALFA” </w:t>
          </w:r>
          <w:r w:rsidR="005C6B25">
            <w:rPr>
              <w:b/>
              <w:bCs/>
              <w:szCs w:val="24"/>
            </w:rPr>
            <w:t>HOJA DE TRÁMITE DE PREMO</w:t>
          </w:r>
        </w:p>
      </w:tc>
      <w:tc>
        <w:tcPr>
          <w:tcW w:w="1760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:rsidR="0065412F" w:rsidRDefault="0065412F" w:rsidP="0092251B">
          <w:pPr>
            <w:pStyle w:val="Encabezado"/>
            <w:snapToGrid w:val="0"/>
            <w:spacing w:line="360" w:lineRule="auto"/>
            <w:jc w:val="center"/>
            <w:rPr>
              <w:b/>
              <w:bCs/>
            </w:rPr>
          </w:pPr>
          <w:r>
            <w:rPr>
              <w:b/>
              <w:bCs/>
            </w:rPr>
            <w:t>FO – 710-30</w:t>
          </w:r>
        </w:p>
      </w:tc>
    </w:tr>
    <w:tr w:rsidR="0065412F" w:rsidTr="0092251B">
      <w:trPr>
        <w:cantSplit/>
        <w:trHeight w:val="738"/>
      </w:trPr>
      <w:tc>
        <w:tcPr>
          <w:tcW w:w="1462" w:type="dxa"/>
          <w:vMerge/>
          <w:tcBorders>
            <w:top w:val="single" w:sz="4" w:space="0" w:color="000000"/>
            <w:left w:val="single" w:sz="4" w:space="0" w:color="000000"/>
            <w:bottom w:val="single" w:sz="4" w:space="0" w:color="000000"/>
          </w:tcBorders>
          <w:vAlign w:val="center"/>
        </w:tcPr>
        <w:p w:rsidR="0065412F" w:rsidRDefault="0065412F" w:rsidP="0092251B"/>
      </w:tc>
      <w:tc>
        <w:tcPr>
          <w:tcW w:w="2579" w:type="dxa"/>
          <w:vMerge/>
          <w:tcBorders>
            <w:top w:val="single" w:sz="4" w:space="0" w:color="000000"/>
            <w:left w:val="single" w:sz="4" w:space="0" w:color="000000"/>
            <w:bottom w:val="single" w:sz="4" w:space="0" w:color="000000"/>
          </w:tcBorders>
          <w:vAlign w:val="center"/>
        </w:tcPr>
        <w:p w:rsidR="0065412F" w:rsidRDefault="0065412F" w:rsidP="0092251B"/>
      </w:tc>
      <w:tc>
        <w:tcPr>
          <w:tcW w:w="3918" w:type="dxa"/>
          <w:vMerge/>
          <w:tcBorders>
            <w:top w:val="single" w:sz="4" w:space="0" w:color="000000"/>
            <w:left w:val="single" w:sz="4" w:space="0" w:color="000000"/>
            <w:bottom w:val="single" w:sz="4" w:space="0" w:color="000000"/>
          </w:tcBorders>
          <w:vAlign w:val="center"/>
        </w:tcPr>
        <w:p w:rsidR="0065412F" w:rsidRDefault="0065412F" w:rsidP="0092251B"/>
      </w:tc>
      <w:tc>
        <w:tcPr>
          <w:tcW w:w="1760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:rsidR="0065412F" w:rsidRDefault="0065412F" w:rsidP="009D5F9A">
          <w:pPr>
            <w:pStyle w:val="Encabezado"/>
            <w:snapToGrid w:val="0"/>
            <w:spacing w:line="360" w:lineRule="auto"/>
            <w:ind w:right="-69"/>
            <w:jc w:val="center"/>
            <w:rPr>
              <w:b/>
              <w:bCs/>
              <w:lang w:val="en-US"/>
            </w:rPr>
          </w:pPr>
          <w:r>
            <w:rPr>
              <w:b/>
              <w:bCs/>
              <w:lang w:val="en-US"/>
            </w:rPr>
            <w:t xml:space="preserve">Revision: </w:t>
          </w:r>
          <w:r w:rsidR="009D5F9A">
            <w:rPr>
              <w:b/>
              <w:bCs/>
              <w:lang w:val="en-US"/>
            </w:rPr>
            <w:t>3</w:t>
          </w:r>
        </w:p>
      </w:tc>
    </w:tr>
  </w:tbl>
  <w:p w:rsidR="0065412F" w:rsidRPr="0065412F" w:rsidRDefault="0065412F" w:rsidP="0065412F">
    <w:pPr>
      <w:pStyle w:val="Encabezado"/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5C6B25" w:rsidRDefault="005C6B25">
    <w:pPr>
      <w:pStyle w:val="Encabezado"/>
    </w:pPr>
  </w:p>
</w:hdr>
</file>

<file path=word/header4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0" w:type="auto"/>
      <w:tblInd w:w="70" w:type="dxa"/>
      <w:tblLayout w:type="fixed"/>
      <w:tblCellMar>
        <w:left w:w="70" w:type="dxa"/>
        <w:right w:w="70" w:type="dxa"/>
      </w:tblCellMar>
      <w:tblLook w:val="0000"/>
    </w:tblPr>
    <w:tblGrid>
      <w:gridCol w:w="1462"/>
      <w:gridCol w:w="2580"/>
      <w:gridCol w:w="3781"/>
      <w:gridCol w:w="1896"/>
    </w:tblGrid>
    <w:tr w:rsidR="00083DC2">
      <w:trPr>
        <w:cantSplit/>
        <w:trHeight w:val="693"/>
      </w:trPr>
      <w:tc>
        <w:tcPr>
          <w:tcW w:w="1462" w:type="dxa"/>
          <w:vMerge w:val="restart"/>
          <w:tcBorders>
            <w:top w:val="single" w:sz="4" w:space="0" w:color="000000"/>
            <w:left w:val="single" w:sz="4" w:space="0" w:color="000000"/>
            <w:bottom w:val="single" w:sz="4" w:space="0" w:color="000000"/>
          </w:tcBorders>
          <w:vAlign w:val="center"/>
        </w:tcPr>
        <w:p w:rsidR="00083DC2" w:rsidRDefault="005C6B25">
          <w:pPr>
            <w:pStyle w:val="Encabezado"/>
            <w:snapToGrid w:val="0"/>
            <w:jc w:val="center"/>
            <w:rPr>
              <w:b/>
              <w:bCs/>
              <w:szCs w:val="24"/>
            </w:rPr>
          </w:pPr>
          <w:r>
            <w:rPr>
              <w:noProof/>
              <w:lang w:val="es-ES" w:eastAsia="es-ES"/>
            </w:rPr>
            <w:drawing>
              <wp:inline distT="0" distB="0" distL="0" distR="0">
                <wp:extent cx="838200" cy="733425"/>
                <wp:effectExtent l="19050" t="0" r="0" b="0"/>
                <wp:docPr id="1" name="Imagen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38200" cy="7334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580" w:type="dxa"/>
          <w:vMerge w:val="restart"/>
          <w:tcBorders>
            <w:top w:val="single" w:sz="4" w:space="0" w:color="000000"/>
            <w:left w:val="single" w:sz="4" w:space="0" w:color="000000"/>
            <w:bottom w:val="single" w:sz="4" w:space="0" w:color="000000"/>
          </w:tcBorders>
          <w:vAlign w:val="center"/>
        </w:tcPr>
        <w:p w:rsidR="00083DC2" w:rsidRDefault="00083DC2">
          <w:pPr>
            <w:pStyle w:val="Encabezado"/>
            <w:snapToGrid w:val="0"/>
            <w:jc w:val="center"/>
            <w:rPr>
              <w:b/>
              <w:bCs/>
              <w:szCs w:val="24"/>
            </w:rPr>
          </w:pPr>
          <w:r>
            <w:rPr>
              <w:b/>
              <w:bCs/>
              <w:szCs w:val="24"/>
            </w:rPr>
            <w:t>PREFECTURA NACIONAL NAVAL (Control Montevideo</w:t>
          </w:r>
        </w:p>
      </w:tc>
      <w:tc>
        <w:tcPr>
          <w:tcW w:w="3781" w:type="dxa"/>
          <w:vMerge w:val="restart"/>
          <w:tcBorders>
            <w:top w:val="single" w:sz="4" w:space="0" w:color="000000"/>
            <w:left w:val="single" w:sz="4" w:space="0" w:color="000000"/>
            <w:bottom w:val="single" w:sz="4" w:space="0" w:color="000000"/>
          </w:tcBorders>
          <w:vAlign w:val="center"/>
        </w:tcPr>
        <w:p w:rsidR="00083DC2" w:rsidRDefault="00A94653" w:rsidP="00950888">
          <w:pPr>
            <w:pStyle w:val="Encabezado"/>
            <w:snapToGrid w:val="0"/>
            <w:spacing w:line="360" w:lineRule="auto"/>
            <w:jc w:val="center"/>
            <w:rPr>
              <w:b/>
              <w:bCs/>
              <w:szCs w:val="24"/>
            </w:rPr>
          </w:pPr>
          <w:r>
            <w:rPr>
              <w:b/>
              <w:bCs/>
              <w:szCs w:val="24"/>
            </w:rPr>
            <w:t xml:space="preserve">TRAZABILIDAD DE LOS </w:t>
          </w:r>
          <w:r w:rsidR="00950888">
            <w:rPr>
              <w:b/>
              <w:bCs/>
              <w:szCs w:val="24"/>
            </w:rPr>
            <w:t>EXPEDIENTES</w:t>
          </w:r>
        </w:p>
      </w:tc>
      <w:tc>
        <w:tcPr>
          <w:tcW w:w="1896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:rsidR="00083DC2" w:rsidRDefault="00836112">
          <w:pPr>
            <w:pStyle w:val="Encabezado"/>
            <w:snapToGrid w:val="0"/>
            <w:spacing w:line="360" w:lineRule="auto"/>
            <w:jc w:val="center"/>
            <w:rPr>
              <w:b/>
              <w:bCs/>
            </w:rPr>
          </w:pPr>
          <w:r>
            <w:rPr>
              <w:b/>
              <w:bCs/>
            </w:rPr>
            <w:t>IT</w:t>
          </w:r>
          <w:r w:rsidR="000751E8">
            <w:rPr>
              <w:b/>
              <w:bCs/>
            </w:rPr>
            <w:t xml:space="preserve"> – 710-00</w:t>
          </w:r>
        </w:p>
      </w:tc>
    </w:tr>
    <w:tr w:rsidR="00083DC2">
      <w:trPr>
        <w:cantSplit/>
        <w:trHeight w:val="738"/>
      </w:trPr>
      <w:tc>
        <w:tcPr>
          <w:tcW w:w="1462" w:type="dxa"/>
          <w:vMerge/>
          <w:tcBorders>
            <w:top w:val="single" w:sz="4" w:space="0" w:color="000000"/>
            <w:left w:val="single" w:sz="4" w:space="0" w:color="000000"/>
            <w:bottom w:val="single" w:sz="4" w:space="0" w:color="000000"/>
          </w:tcBorders>
          <w:vAlign w:val="center"/>
        </w:tcPr>
        <w:p w:rsidR="00083DC2" w:rsidRDefault="00083DC2"/>
      </w:tc>
      <w:tc>
        <w:tcPr>
          <w:tcW w:w="2580" w:type="dxa"/>
          <w:vMerge/>
          <w:tcBorders>
            <w:top w:val="single" w:sz="4" w:space="0" w:color="000000"/>
            <w:left w:val="single" w:sz="4" w:space="0" w:color="000000"/>
            <w:bottom w:val="single" w:sz="4" w:space="0" w:color="000000"/>
          </w:tcBorders>
          <w:vAlign w:val="center"/>
        </w:tcPr>
        <w:p w:rsidR="00083DC2" w:rsidRDefault="00083DC2"/>
      </w:tc>
      <w:tc>
        <w:tcPr>
          <w:tcW w:w="3781" w:type="dxa"/>
          <w:vMerge/>
          <w:tcBorders>
            <w:top w:val="single" w:sz="4" w:space="0" w:color="000000"/>
            <w:left w:val="single" w:sz="4" w:space="0" w:color="000000"/>
            <w:bottom w:val="single" w:sz="4" w:space="0" w:color="000000"/>
          </w:tcBorders>
          <w:vAlign w:val="center"/>
        </w:tcPr>
        <w:p w:rsidR="00083DC2" w:rsidRDefault="00083DC2"/>
      </w:tc>
      <w:tc>
        <w:tcPr>
          <w:tcW w:w="1896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:rsidR="00083DC2" w:rsidRDefault="00A3288A">
          <w:pPr>
            <w:pStyle w:val="Encabezado"/>
            <w:snapToGrid w:val="0"/>
            <w:spacing w:line="360" w:lineRule="auto"/>
            <w:ind w:right="-69"/>
            <w:jc w:val="center"/>
            <w:rPr>
              <w:b/>
              <w:bCs/>
              <w:lang w:val="en-US"/>
            </w:rPr>
          </w:pPr>
          <w:r>
            <w:rPr>
              <w:b/>
              <w:bCs/>
              <w:lang w:val="en-US"/>
            </w:rPr>
            <w:t>Revision: 1</w:t>
          </w:r>
        </w:p>
      </w:tc>
    </w:tr>
  </w:tbl>
  <w:p w:rsidR="00083DC2" w:rsidRDefault="00083DC2">
    <w:pPr>
      <w:pStyle w:val="Encabezado"/>
    </w:pPr>
  </w:p>
</w:hdr>
</file>

<file path=word/header5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83DC2" w:rsidRDefault="00083DC2">
    <w:pPr>
      <w:pStyle w:val="Encabezado"/>
    </w:pPr>
  </w:p>
  <w:p w:rsidR="00083DC2" w:rsidRDefault="00083DC2">
    <w:pPr>
      <w:pStyle w:val="Encabezado"/>
      <w:rPr>
        <w:lang w:val="en-US"/>
      </w:rPr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000001"/>
    <w:multiLevelType w:val="multilevel"/>
    <w:tmpl w:val="00000001"/>
    <w:lvl w:ilvl="0">
      <w:start w:val="1"/>
      <w:numFmt w:val="none"/>
      <w:lvlText w:val=""/>
      <w:lvlJc w:val="left"/>
      <w:pPr>
        <w:tabs>
          <w:tab w:val="num" w:pos="432"/>
        </w:tabs>
        <w:ind w:left="432" w:hanging="432"/>
      </w:pPr>
    </w:lvl>
    <w:lvl w:ilvl="1">
      <w:start w:val="1"/>
      <w:numFmt w:val="none"/>
      <w:lvlText w:val=""/>
      <w:lvlJc w:val="left"/>
      <w:pPr>
        <w:tabs>
          <w:tab w:val="num" w:pos="576"/>
        </w:tabs>
        <w:ind w:left="576" w:hanging="576"/>
      </w:pPr>
    </w:lvl>
    <w:lvl w:ilvl="2">
      <w:start w:val="1"/>
      <w:numFmt w:val="none"/>
      <w:lvlText w:val=""/>
      <w:lvlJc w:val="left"/>
      <w:pPr>
        <w:tabs>
          <w:tab w:val="num" w:pos="720"/>
        </w:tabs>
        <w:ind w:left="720" w:hanging="720"/>
      </w:pPr>
    </w:lvl>
    <w:lvl w:ilvl="3">
      <w:start w:val="1"/>
      <w:numFmt w:val="none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lvlText w:val=""/>
      <w:lvlJc w:val="left"/>
      <w:pPr>
        <w:tabs>
          <w:tab w:val="num" w:pos="1584"/>
        </w:tabs>
        <w:ind w:left="1584" w:hanging="1584"/>
      </w:pPr>
    </w:lvl>
  </w:abstractNum>
  <w:abstractNum w:abstractNumId="1">
    <w:nsid w:val="00000002"/>
    <w:multiLevelType w:val="multilevel"/>
    <w:tmpl w:val="00000002"/>
    <w:name w:val="WW8Num2"/>
    <w:lvl w:ilvl="0">
      <w:start w:val="1"/>
      <w:numFmt w:val="decimal"/>
      <w:suff w:val="nothing"/>
      <w:lvlText w:val="%1."/>
      <w:lvlJc w:val="left"/>
      <w:pPr>
        <w:tabs>
          <w:tab w:val="num" w:pos="0"/>
        </w:tabs>
        <w:ind w:left="283" w:hanging="283"/>
      </w:pPr>
    </w:lvl>
    <w:lvl w:ilvl="1">
      <w:start w:val="1"/>
      <w:numFmt w:val="decimal"/>
      <w:suff w:val="nothing"/>
      <w:lvlText w:val="%2."/>
      <w:lvlJc w:val="left"/>
      <w:pPr>
        <w:tabs>
          <w:tab w:val="num" w:pos="0"/>
        </w:tabs>
        <w:ind w:left="566" w:hanging="283"/>
      </w:pPr>
    </w:lvl>
    <w:lvl w:ilvl="2">
      <w:start w:val="1"/>
      <w:numFmt w:val="decimal"/>
      <w:suff w:val="nothing"/>
      <w:lvlText w:val="%3."/>
      <w:lvlJc w:val="left"/>
      <w:pPr>
        <w:tabs>
          <w:tab w:val="num" w:pos="0"/>
        </w:tabs>
        <w:ind w:left="849" w:hanging="283"/>
      </w:pPr>
    </w:lvl>
    <w:lvl w:ilvl="3">
      <w:start w:val="1"/>
      <w:numFmt w:val="decimal"/>
      <w:suff w:val="nothing"/>
      <w:lvlText w:val="%4."/>
      <w:lvlJc w:val="left"/>
      <w:pPr>
        <w:tabs>
          <w:tab w:val="num" w:pos="0"/>
        </w:tabs>
        <w:ind w:left="1132" w:hanging="283"/>
      </w:pPr>
    </w:lvl>
    <w:lvl w:ilvl="4">
      <w:start w:val="1"/>
      <w:numFmt w:val="decimal"/>
      <w:suff w:val="nothing"/>
      <w:lvlText w:val="%5."/>
      <w:lvlJc w:val="left"/>
      <w:pPr>
        <w:tabs>
          <w:tab w:val="num" w:pos="0"/>
        </w:tabs>
        <w:ind w:left="1415" w:hanging="283"/>
      </w:pPr>
    </w:lvl>
    <w:lvl w:ilvl="5">
      <w:start w:val="1"/>
      <w:numFmt w:val="decimal"/>
      <w:suff w:val="nothing"/>
      <w:lvlText w:val="%6."/>
      <w:lvlJc w:val="left"/>
      <w:pPr>
        <w:tabs>
          <w:tab w:val="num" w:pos="0"/>
        </w:tabs>
        <w:ind w:left="1698" w:hanging="283"/>
      </w:pPr>
    </w:lvl>
    <w:lvl w:ilvl="6">
      <w:start w:val="1"/>
      <w:numFmt w:val="decimal"/>
      <w:suff w:val="nothing"/>
      <w:lvlText w:val="%7."/>
      <w:lvlJc w:val="left"/>
      <w:pPr>
        <w:tabs>
          <w:tab w:val="num" w:pos="0"/>
        </w:tabs>
        <w:ind w:left="1981" w:hanging="283"/>
      </w:pPr>
    </w:lvl>
    <w:lvl w:ilvl="7">
      <w:start w:val="1"/>
      <w:numFmt w:val="decimal"/>
      <w:suff w:val="nothing"/>
      <w:lvlText w:val="%8."/>
      <w:lvlJc w:val="left"/>
      <w:pPr>
        <w:tabs>
          <w:tab w:val="num" w:pos="0"/>
        </w:tabs>
        <w:ind w:left="2264" w:hanging="283"/>
      </w:pPr>
    </w:lvl>
    <w:lvl w:ilvl="8">
      <w:start w:val="1"/>
      <w:numFmt w:val="decimal"/>
      <w:suff w:val="nothing"/>
      <w:lvlText w:val="%9."/>
      <w:lvlJc w:val="left"/>
      <w:pPr>
        <w:tabs>
          <w:tab w:val="num" w:pos="0"/>
        </w:tabs>
        <w:ind w:left="2547" w:hanging="283"/>
      </w:pPr>
    </w:lvl>
  </w:abstractNum>
  <w:abstractNum w:abstractNumId="2">
    <w:nsid w:val="00000003"/>
    <w:multiLevelType w:val="multilevel"/>
    <w:tmpl w:val="00000003"/>
    <w:name w:val="WW8Num3"/>
    <w:lvl w:ilvl="0">
      <w:start w:val="6"/>
      <w:numFmt w:val="decimal"/>
      <w:lvlText w:val="%1"/>
      <w:lvlJc w:val="left"/>
      <w:pPr>
        <w:tabs>
          <w:tab w:val="num" w:pos="420"/>
        </w:tabs>
        <w:ind w:left="420" w:hanging="420"/>
      </w:pPr>
      <w:rPr>
        <w:b w:val="0"/>
        <w:u w:val="none"/>
      </w:rPr>
    </w:lvl>
    <w:lvl w:ilvl="1">
      <w:start w:val="1"/>
      <w:numFmt w:val="decimal"/>
      <w:lvlText w:val="6.%2"/>
      <w:lvlJc w:val="left"/>
      <w:pPr>
        <w:tabs>
          <w:tab w:val="num" w:pos="420"/>
        </w:tabs>
        <w:ind w:left="420" w:hanging="420"/>
      </w:pPr>
      <w:rPr>
        <w:b w:val="0"/>
        <w:u w:val="none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b w:val="0"/>
        <w:u w:val="none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b w:val="0"/>
        <w:u w:val="none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b w:val="0"/>
        <w:u w:val="none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b w:val="0"/>
        <w:u w:val="none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b w:val="0"/>
        <w:u w:val="none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b w:val="0"/>
        <w:u w:val="none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b w:val="0"/>
        <w:u w:val="none"/>
      </w:rPr>
    </w:lvl>
  </w:abstractNum>
  <w:abstractNum w:abstractNumId="3">
    <w:nsid w:val="00000004"/>
    <w:multiLevelType w:val="multilevel"/>
    <w:tmpl w:val="00000004"/>
    <w:name w:val="WW8Num4"/>
    <w:lvl w:ilvl="0">
      <w:start w:val="6"/>
      <w:numFmt w:val="decimal"/>
      <w:lvlText w:val="%1"/>
      <w:lvlJc w:val="left"/>
      <w:pPr>
        <w:tabs>
          <w:tab w:val="num" w:pos="1005"/>
        </w:tabs>
        <w:ind w:left="1005" w:hanging="1005"/>
      </w:pPr>
    </w:lvl>
    <w:lvl w:ilvl="1">
      <w:start w:val="2"/>
      <w:numFmt w:val="decimal"/>
      <w:lvlText w:val="%1.%2"/>
      <w:lvlJc w:val="left"/>
      <w:pPr>
        <w:tabs>
          <w:tab w:val="num" w:pos="1218"/>
        </w:tabs>
        <w:ind w:left="1218" w:hanging="1005"/>
      </w:pPr>
    </w:lvl>
    <w:lvl w:ilvl="2">
      <w:start w:val="1"/>
      <w:numFmt w:val="decimal"/>
      <w:lvlText w:val="%1.%2.%3"/>
      <w:lvlJc w:val="left"/>
      <w:pPr>
        <w:tabs>
          <w:tab w:val="num" w:pos="1431"/>
        </w:tabs>
        <w:ind w:left="1431" w:hanging="1005"/>
      </w:pPr>
    </w:lvl>
    <w:lvl w:ilvl="3">
      <w:start w:val="1"/>
      <w:numFmt w:val="decimal"/>
      <w:lvlText w:val="%1.%2.%3.%4"/>
      <w:lvlJc w:val="left"/>
      <w:pPr>
        <w:tabs>
          <w:tab w:val="num" w:pos="1644"/>
        </w:tabs>
        <w:ind w:left="1644" w:hanging="1005"/>
      </w:pPr>
    </w:lvl>
    <w:lvl w:ilvl="4">
      <w:start w:val="1"/>
      <w:numFmt w:val="decimal"/>
      <w:lvlText w:val="%1.%2.%3.%4.%5"/>
      <w:lvlJc w:val="left"/>
      <w:pPr>
        <w:tabs>
          <w:tab w:val="num" w:pos="1932"/>
        </w:tabs>
        <w:ind w:left="1932" w:hanging="1080"/>
      </w:pPr>
    </w:lvl>
    <w:lvl w:ilvl="5">
      <w:start w:val="1"/>
      <w:numFmt w:val="decimal"/>
      <w:lvlText w:val="%1.%2.%3.%4.%5.%6"/>
      <w:lvlJc w:val="left"/>
      <w:pPr>
        <w:tabs>
          <w:tab w:val="num" w:pos="2145"/>
        </w:tabs>
        <w:ind w:left="2145" w:hanging="1080"/>
      </w:pPr>
    </w:lvl>
    <w:lvl w:ilvl="6">
      <w:start w:val="1"/>
      <w:numFmt w:val="decimal"/>
      <w:lvlText w:val="%1.%2.%3.%4.%5.%6.%7"/>
      <w:lvlJc w:val="left"/>
      <w:pPr>
        <w:tabs>
          <w:tab w:val="num" w:pos="2718"/>
        </w:tabs>
        <w:ind w:left="2718" w:hanging="1440"/>
      </w:pPr>
    </w:lvl>
    <w:lvl w:ilvl="7">
      <w:start w:val="1"/>
      <w:numFmt w:val="decimal"/>
      <w:lvlText w:val="%1.%2.%3.%4.%5.%6.%7.%8"/>
      <w:lvlJc w:val="left"/>
      <w:pPr>
        <w:tabs>
          <w:tab w:val="num" w:pos="2931"/>
        </w:tabs>
        <w:ind w:left="2931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3504"/>
        </w:tabs>
        <w:ind w:left="3504" w:hanging="1800"/>
      </w:pPr>
    </w:lvl>
  </w:abstractNum>
  <w:abstractNum w:abstractNumId="4">
    <w:nsid w:val="00000005"/>
    <w:multiLevelType w:val="multilevel"/>
    <w:tmpl w:val="00000005"/>
    <w:name w:val="WW8Num5"/>
    <w:lvl w:ilvl="0">
      <w:start w:val="6"/>
      <w:numFmt w:val="decimal"/>
      <w:lvlText w:val="%1"/>
      <w:lvlJc w:val="left"/>
      <w:pPr>
        <w:tabs>
          <w:tab w:val="num" w:pos="420"/>
        </w:tabs>
        <w:ind w:left="420" w:hanging="420"/>
      </w:pPr>
      <w:rPr>
        <w:b w:val="0"/>
        <w:u w:val="none"/>
      </w:rPr>
    </w:lvl>
    <w:lvl w:ilvl="1">
      <w:start w:val="1"/>
      <w:numFmt w:val="none"/>
      <w:lvlText w:val="6.2"/>
      <w:lvlJc w:val="left"/>
      <w:pPr>
        <w:tabs>
          <w:tab w:val="num" w:pos="420"/>
        </w:tabs>
        <w:ind w:left="420" w:hanging="420"/>
      </w:pPr>
      <w:rPr>
        <w:b w:val="0"/>
        <w:i w:val="0"/>
        <w:u w:val="none"/>
      </w:rPr>
    </w:lvl>
    <w:lvl w:ilvl="2">
      <w:start w:val="1"/>
      <w:numFmt w:val="decimal"/>
      <w:lvlText w:val="%3."/>
      <w:lvlJc w:val="left"/>
      <w:pPr>
        <w:tabs>
          <w:tab w:val="num" w:pos="720"/>
        </w:tabs>
        <w:ind w:left="720" w:hanging="720"/>
      </w:pPr>
      <w:rPr>
        <w:b w:val="0"/>
        <w:i w:val="0"/>
        <w:u w:val="none"/>
      </w:rPr>
    </w:lvl>
    <w:lvl w:ilvl="3">
      <w:start w:val="1"/>
      <w:numFmt w:val="decimal"/>
      <w:lvlText w:val="%4."/>
      <w:lvlJc w:val="left"/>
      <w:pPr>
        <w:tabs>
          <w:tab w:val="num" w:pos="720"/>
        </w:tabs>
        <w:ind w:left="720" w:hanging="720"/>
      </w:pPr>
      <w:rPr>
        <w:b w:val="0"/>
        <w:i w:val="0"/>
        <w:u w:val="none"/>
      </w:rPr>
    </w:lvl>
    <w:lvl w:ilvl="4">
      <w:start w:val="1"/>
      <w:numFmt w:val="decimal"/>
      <w:lvlText w:val="%3.%4.%5"/>
      <w:lvlJc w:val="left"/>
      <w:pPr>
        <w:tabs>
          <w:tab w:val="num" w:pos="1080"/>
        </w:tabs>
        <w:ind w:left="1080" w:hanging="1080"/>
      </w:pPr>
      <w:rPr>
        <w:b w:val="0"/>
        <w:u w:val="none"/>
      </w:rPr>
    </w:lvl>
    <w:lvl w:ilvl="5">
      <w:start w:val="1"/>
      <w:numFmt w:val="decimal"/>
      <w:lvlText w:val="%3.%4.%5.%6"/>
      <w:lvlJc w:val="left"/>
      <w:pPr>
        <w:tabs>
          <w:tab w:val="num" w:pos="1080"/>
        </w:tabs>
        <w:ind w:left="1080" w:hanging="1080"/>
      </w:pPr>
      <w:rPr>
        <w:b w:val="0"/>
        <w:u w:val="none"/>
      </w:rPr>
    </w:lvl>
    <w:lvl w:ilvl="6">
      <w:start w:val="1"/>
      <w:numFmt w:val="decimal"/>
      <w:lvlText w:val="%3.%4.%5.%6.%7"/>
      <w:lvlJc w:val="left"/>
      <w:pPr>
        <w:tabs>
          <w:tab w:val="num" w:pos="1440"/>
        </w:tabs>
        <w:ind w:left="1440" w:hanging="1440"/>
      </w:pPr>
      <w:rPr>
        <w:b w:val="0"/>
        <w:u w:val="none"/>
      </w:rPr>
    </w:lvl>
    <w:lvl w:ilvl="7">
      <w:start w:val="1"/>
      <w:numFmt w:val="decimal"/>
      <w:lvlText w:val="%3.%4.%5.%6.%7.%8"/>
      <w:lvlJc w:val="left"/>
      <w:pPr>
        <w:tabs>
          <w:tab w:val="num" w:pos="1440"/>
        </w:tabs>
        <w:ind w:left="1440" w:hanging="1440"/>
      </w:pPr>
      <w:rPr>
        <w:b w:val="0"/>
        <w:u w:val="none"/>
      </w:rPr>
    </w:lvl>
    <w:lvl w:ilvl="8">
      <w:start w:val="1"/>
      <w:numFmt w:val="decimal"/>
      <w:lvlText w:val="%3.%4.%5.%6.%7.%8.%9"/>
      <w:lvlJc w:val="left"/>
      <w:pPr>
        <w:tabs>
          <w:tab w:val="num" w:pos="1800"/>
        </w:tabs>
        <w:ind w:left="1800" w:hanging="1800"/>
      </w:pPr>
      <w:rPr>
        <w:b w:val="0"/>
        <w:u w:val="none"/>
      </w:rPr>
    </w:lvl>
  </w:abstractNum>
  <w:abstractNum w:abstractNumId="5">
    <w:nsid w:val="00000006"/>
    <w:multiLevelType w:val="multilevel"/>
    <w:tmpl w:val="00000006"/>
    <w:name w:val="WW8Num6"/>
    <w:lvl w:ilvl="0">
      <w:start w:val="4"/>
      <w:numFmt w:val="decimal"/>
      <w:lvlText w:val="%1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"/>
      <w:lvlJc w:val="left"/>
      <w:pPr>
        <w:tabs>
          <w:tab w:val="num" w:pos="644"/>
        </w:tabs>
        <w:ind w:left="644" w:hanging="360"/>
      </w:pPr>
    </w:lvl>
    <w:lvl w:ilvl="2">
      <w:start w:val="1"/>
      <w:numFmt w:val="decimal"/>
      <w:lvlText w:val="%1.%2.%3"/>
      <w:lvlJc w:val="left"/>
      <w:pPr>
        <w:tabs>
          <w:tab w:val="num" w:pos="1288"/>
        </w:tabs>
        <w:ind w:left="1288" w:hanging="720"/>
      </w:pPr>
    </w:lvl>
    <w:lvl w:ilvl="3">
      <w:start w:val="1"/>
      <w:numFmt w:val="decimal"/>
      <w:lvlText w:val="%1.%2.%3.%4"/>
      <w:lvlJc w:val="left"/>
      <w:pPr>
        <w:tabs>
          <w:tab w:val="num" w:pos="1572"/>
        </w:tabs>
        <w:ind w:left="1572" w:hanging="720"/>
      </w:pPr>
    </w:lvl>
    <w:lvl w:ilvl="4">
      <w:start w:val="1"/>
      <w:numFmt w:val="decimal"/>
      <w:lvlText w:val="%1.%2.%3.%4.%5"/>
      <w:lvlJc w:val="left"/>
      <w:pPr>
        <w:tabs>
          <w:tab w:val="num" w:pos="1856"/>
        </w:tabs>
        <w:ind w:left="1856" w:hanging="720"/>
      </w:pPr>
    </w:lvl>
    <w:lvl w:ilvl="5">
      <w:start w:val="1"/>
      <w:numFmt w:val="decimal"/>
      <w:lvlText w:val="%1.%2.%3.%4.%5.%6"/>
      <w:lvlJc w:val="left"/>
      <w:pPr>
        <w:tabs>
          <w:tab w:val="num" w:pos="2500"/>
        </w:tabs>
        <w:ind w:left="2500" w:hanging="1080"/>
      </w:pPr>
    </w:lvl>
    <w:lvl w:ilvl="6">
      <w:start w:val="1"/>
      <w:numFmt w:val="decimal"/>
      <w:lvlText w:val="%1.%2.%3.%4.%5.%6.%7"/>
      <w:lvlJc w:val="left"/>
      <w:pPr>
        <w:tabs>
          <w:tab w:val="num" w:pos="2784"/>
        </w:tabs>
        <w:ind w:left="2784" w:hanging="1080"/>
      </w:pPr>
    </w:lvl>
    <w:lvl w:ilvl="7">
      <w:start w:val="1"/>
      <w:numFmt w:val="decimal"/>
      <w:lvlText w:val="%1.%2.%3.%4.%5.%6.%7.%8"/>
      <w:lvlJc w:val="left"/>
      <w:pPr>
        <w:tabs>
          <w:tab w:val="num" w:pos="3428"/>
        </w:tabs>
        <w:ind w:left="3428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3712"/>
        </w:tabs>
        <w:ind w:left="3712" w:hanging="1440"/>
      </w:pPr>
    </w:lvl>
  </w:abstractNum>
  <w:abstractNum w:abstractNumId="6">
    <w:nsid w:val="00000007"/>
    <w:multiLevelType w:val="multilevel"/>
    <w:tmpl w:val="00000007"/>
    <w:name w:val="WW8Num7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3"/>
      <w:numFmt w:val="decimal"/>
      <w:lvlText w:val="%1.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1.%2.%3.%4.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1.%2.%3.%4.%5.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1.%2.%3.%4.%5.%6.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1.%2.%3.%4.%5.%6.%7.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1.%2.%3.%4.%5.%6.%7.%8.%9."/>
      <w:lvlJc w:val="left"/>
      <w:pPr>
        <w:tabs>
          <w:tab w:val="num" w:pos="3600"/>
        </w:tabs>
        <w:ind w:left="3600" w:hanging="360"/>
      </w:pPr>
    </w:lvl>
  </w:abstractNum>
  <w:abstractNum w:abstractNumId="7">
    <w:nsid w:val="01D734D2"/>
    <w:multiLevelType w:val="hybridMultilevel"/>
    <w:tmpl w:val="D4EC0956"/>
    <w:lvl w:ilvl="0" w:tplc="496C3C32">
      <w:start w:val="1"/>
      <w:numFmt w:val="lowerLetter"/>
      <w:lvlText w:val="%1)"/>
      <w:lvlJc w:val="left"/>
      <w:pPr>
        <w:ind w:left="643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363" w:hanging="360"/>
      </w:pPr>
    </w:lvl>
    <w:lvl w:ilvl="2" w:tplc="080A001B" w:tentative="1">
      <w:start w:val="1"/>
      <w:numFmt w:val="lowerRoman"/>
      <w:lvlText w:val="%3."/>
      <w:lvlJc w:val="right"/>
      <w:pPr>
        <w:ind w:left="2083" w:hanging="180"/>
      </w:pPr>
    </w:lvl>
    <w:lvl w:ilvl="3" w:tplc="080A000F" w:tentative="1">
      <w:start w:val="1"/>
      <w:numFmt w:val="decimal"/>
      <w:lvlText w:val="%4."/>
      <w:lvlJc w:val="left"/>
      <w:pPr>
        <w:ind w:left="2803" w:hanging="360"/>
      </w:pPr>
    </w:lvl>
    <w:lvl w:ilvl="4" w:tplc="080A0019" w:tentative="1">
      <w:start w:val="1"/>
      <w:numFmt w:val="lowerLetter"/>
      <w:lvlText w:val="%5."/>
      <w:lvlJc w:val="left"/>
      <w:pPr>
        <w:ind w:left="3523" w:hanging="360"/>
      </w:pPr>
    </w:lvl>
    <w:lvl w:ilvl="5" w:tplc="080A001B" w:tentative="1">
      <w:start w:val="1"/>
      <w:numFmt w:val="lowerRoman"/>
      <w:lvlText w:val="%6."/>
      <w:lvlJc w:val="right"/>
      <w:pPr>
        <w:ind w:left="4243" w:hanging="180"/>
      </w:pPr>
    </w:lvl>
    <w:lvl w:ilvl="6" w:tplc="080A000F" w:tentative="1">
      <w:start w:val="1"/>
      <w:numFmt w:val="decimal"/>
      <w:lvlText w:val="%7."/>
      <w:lvlJc w:val="left"/>
      <w:pPr>
        <w:ind w:left="4963" w:hanging="360"/>
      </w:pPr>
    </w:lvl>
    <w:lvl w:ilvl="7" w:tplc="080A0019" w:tentative="1">
      <w:start w:val="1"/>
      <w:numFmt w:val="lowerLetter"/>
      <w:lvlText w:val="%8."/>
      <w:lvlJc w:val="left"/>
      <w:pPr>
        <w:ind w:left="5683" w:hanging="360"/>
      </w:pPr>
    </w:lvl>
    <w:lvl w:ilvl="8" w:tplc="080A001B" w:tentative="1">
      <w:start w:val="1"/>
      <w:numFmt w:val="lowerRoman"/>
      <w:lvlText w:val="%9."/>
      <w:lvlJc w:val="right"/>
      <w:pPr>
        <w:ind w:left="6403" w:hanging="180"/>
      </w:pPr>
    </w:lvl>
  </w:abstractNum>
  <w:abstractNum w:abstractNumId="8">
    <w:nsid w:val="326F0D8F"/>
    <w:multiLevelType w:val="multilevel"/>
    <w:tmpl w:val="57107732"/>
    <w:lvl w:ilvl="0">
      <w:start w:val="6"/>
      <w:numFmt w:val="decimal"/>
      <w:lvlText w:val="%1."/>
      <w:lvlJc w:val="left"/>
      <w:pPr>
        <w:ind w:left="450" w:hanging="450"/>
      </w:pPr>
      <w:rPr>
        <w:rFonts w:hint="default"/>
        <w:b w:val="0"/>
      </w:rPr>
    </w:lvl>
    <w:lvl w:ilvl="1">
      <w:start w:val="1"/>
      <w:numFmt w:val="decimal"/>
      <w:lvlText w:val="%1.%2."/>
      <w:lvlJc w:val="left"/>
      <w:pPr>
        <w:ind w:left="1003" w:hanging="720"/>
      </w:pPr>
      <w:rPr>
        <w:rFonts w:hint="default"/>
        <w:b w:val="0"/>
      </w:rPr>
    </w:lvl>
    <w:lvl w:ilvl="2">
      <w:start w:val="1"/>
      <w:numFmt w:val="decimal"/>
      <w:lvlText w:val="%1.%2.%3."/>
      <w:lvlJc w:val="left"/>
      <w:pPr>
        <w:ind w:left="1286" w:hanging="720"/>
      </w:pPr>
      <w:rPr>
        <w:rFonts w:hint="default"/>
        <w:b w:val="0"/>
      </w:rPr>
    </w:lvl>
    <w:lvl w:ilvl="3">
      <w:start w:val="1"/>
      <w:numFmt w:val="decimal"/>
      <w:lvlText w:val="%1.%2.%3.%4."/>
      <w:lvlJc w:val="left"/>
      <w:pPr>
        <w:ind w:left="1929" w:hanging="1080"/>
      </w:pPr>
      <w:rPr>
        <w:rFonts w:hint="default"/>
        <w:b w:val="0"/>
      </w:rPr>
    </w:lvl>
    <w:lvl w:ilvl="4">
      <w:start w:val="1"/>
      <w:numFmt w:val="decimal"/>
      <w:lvlText w:val="%1.%2.%3.%4.%5."/>
      <w:lvlJc w:val="left"/>
      <w:pPr>
        <w:ind w:left="2212" w:hanging="1080"/>
      </w:pPr>
      <w:rPr>
        <w:rFonts w:hint="default"/>
        <w:b w:val="0"/>
      </w:rPr>
    </w:lvl>
    <w:lvl w:ilvl="5">
      <w:start w:val="1"/>
      <w:numFmt w:val="decimal"/>
      <w:lvlText w:val="%1.%2.%3.%4.%5.%6."/>
      <w:lvlJc w:val="left"/>
      <w:pPr>
        <w:ind w:left="2855" w:hanging="1440"/>
      </w:pPr>
      <w:rPr>
        <w:rFonts w:hint="default"/>
        <w:b w:val="0"/>
      </w:rPr>
    </w:lvl>
    <w:lvl w:ilvl="6">
      <w:start w:val="1"/>
      <w:numFmt w:val="decimal"/>
      <w:lvlText w:val="%1.%2.%3.%4.%5.%6.%7."/>
      <w:lvlJc w:val="left"/>
      <w:pPr>
        <w:ind w:left="3498" w:hanging="1800"/>
      </w:pPr>
      <w:rPr>
        <w:rFonts w:hint="default"/>
        <w:b w:val="0"/>
      </w:rPr>
    </w:lvl>
    <w:lvl w:ilvl="7">
      <w:start w:val="1"/>
      <w:numFmt w:val="decimal"/>
      <w:lvlText w:val="%1.%2.%3.%4.%5.%6.%7.%8."/>
      <w:lvlJc w:val="left"/>
      <w:pPr>
        <w:ind w:left="3781" w:hanging="1800"/>
      </w:pPr>
      <w:rPr>
        <w:rFonts w:hint="default"/>
        <w:b w:val="0"/>
      </w:rPr>
    </w:lvl>
    <w:lvl w:ilvl="8">
      <w:start w:val="1"/>
      <w:numFmt w:val="decimal"/>
      <w:lvlText w:val="%1.%2.%3.%4.%5.%6.%7.%8.%9."/>
      <w:lvlJc w:val="left"/>
      <w:pPr>
        <w:ind w:left="4424" w:hanging="2160"/>
      </w:pPr>
      <w:rPr>
        <w:rFonts w:hint="default"/>
        <w:b w:val="0"/>
      </w:rPr>
    </w:lvl>
  </w:abstractNum>
  <w:abstractNum w:abstractNumId="9">
    <w:nsid w:val="4D3C40AA"/>
    <w:multiLevelType w:val="singleLevel"/>
    <w:tmpl w:val="0956870E"/>
    <w:lvl w:ilvl="0">
      <w:start w:val="13"/>
      <w:numFmt w:val="bullet"/>
      <w:lvlText w:val="-"/>
      <w:lvlJc w:val="left"/>
      <w:pPr>
        <w:tabs>
          <w:tab w:val="num" w:pos="2280"/>
        </w:tabs>
        <w:ind w:left="2280" w:hanging="360"/>
      </w:pPr>
      <w:rPr>
        <w:rFonts w:hint="default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isplayBackgroundShape/>
  <w:defaultTabStop w:val="709"/>
  <w:hyphenationZone w:val="425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hdrShapeDefaults>
    <o:shapedefaults v:ext="edit" spidmax="5122">
      <o:colormenu v:ext="edit" fillcolor="none [4]" strokecolor="none [1]" shadowcolor="none [2]"/>
    </o:shapedefaults>
  </w:hdrShapeDefaults>
  <w:footnotePr>
    <w:footnote w:id="0"/>
    <w:footnote w:id="1"/>
  </w:footnotePr>
  <w:endnotePr>
    <w:endnote w:id="0"/>
    <w:endnote w:id="1"/>
  </w:endnotePr>
  <w:compat/>
  <w:rsids>
    <w:rsidRoot w:val="00B21C35"/>
    <w:rsid w:val="000751E8"/>
    <w:rsid w:val="0008112E"/>
    <w:rsid w:val="00083DC2"/>
    <w:rsid w:val="00091B4C"/>
    <w:rsid w:val="0013699F"/>
    <w:rsid w:val="00190C85"/>
    <w:rsid w:val="001B42E6"/>
    <w:rsid w:val="001C7AAD"/>
    <w:rsid w:val="001F2DD5"/>
    <w:rsid w:val="001F2E0C"/>
    <w:rsid w:val="00202C55"/>
    <w:rsid w:val="00241287"/>
    <w:rsid w:val="00271FFF"/>
    <w:rsid w:val="00286707"/>
    <w:rsid w:val="002A0DE8"/>
    <w:rsid w:val="002F5A34"/>
    <w:rsid w:val="00386AE2"/>
    <w:rsid w:val="00421D70"/>
    <w:rsid w:val="00481FDD"/>
    <w:rsid w:val="0049565D"/>
    <w:rsid w:val="0052370F"/>
    <w:rsid w:val="0055755B"/>
    <w:rsid w:val="00561FC0"/>
    <w:rsid w:val="00575916"/>
    <w:rsid w:val="00582601"/>
    <w:rsid w:val="005C6B25"/>
    <w:rsid w:val="005D4274"/>
    <w:rsid w:val="00626762"/>
    <w:rsid w:val="00641E40"/>
    <w:rsid w:val="0065412F"/>
    <w:rsid w:val="006751A5"/>
    <w:rsid w:val="006D3029"/>
    <w:rsid w:val="007C673A"/>
    <w:rsid w:val="007E064C"/>
    <w:rsid w:val="00836112"/>
    <w:rsid w:val="008A263B"/>
    <w:rsid w:val="008A7AD0"/>
    <w:rsid w:val="00950888"/>
    <w:rsid w:val="009874DF"/>
    <w:rsid w:val="00993098"/>
    <w:rsid w:val="009B53F0"/>
    <w:rsid w:val="009D1CCF"/>
    <w:rsid w:val="009D5F9A"/>
    <w:rsid w:val="009D640E"/>
    <w:rsid w:val="009E04F2"/>
    <w:rsid w:val="00A10C7A"/>
    <w:rsid w:val="00A27C4A"/>
    <w:rsid w:val="00A3288A"/>
    <w:rsid w:val="00A94653"/>
    <w:rsid w:val="00AD01C5"/>
    <w:rsid w:val="00AE3EE4"/>
    <w:rsid w:val="00B047CD"/>
    <w:rsid w:val="00B21C35"/>
    <w:rsid w:val="00B46D27"/>
    <w:rsid w:val="00B56499"/>
    <w:rsid w:val="00B70F1D"/>
    <w:rsid w:val="00BA175D"/>
    <w:rsid w:val="00BF1E8D"/>
    <w:rsid w:val="00C30945"/>
    <w:rsid w:val="00C4720B"/>
    <w:rsid w:val="00C51DEA"/>
    <w:rsid w:val="00C63BAA"/>
    <w:rsid w:val="00C866BE"/>
    <w:rsid w:val="00CD5583"/>
    <w:rsid w:val="00CF16DE"/>
    <w:rsid w:val="00D03DE9"/>
    <w:rsid w:val="00D10E5B"/>
    <w:rsid w:val="00D85AA8"/>
    <w:rsid w:val="00DF6834"/>
    <w:rsid w:val="00E14B6E"/>
    <w:rsid w:val="00E208B9"/>
    <w:rsid w:val="00E661A2"/>
    <w:rsid w:val="00F01241"/>
    <w:rsid w:val="00F174BF"/>
    <w:rsid w:val="00F62087"/>
    <w:rsid w:val="00F6327F"/>
    <w:rsid w:val="00F65EE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PersonName"/>
  <w:shapeDefaults>
    <o:shapedefaults v:ext="edit" spidmax="5122">
      <o:colormenu v:ext="edit" fillcolor="none [4]" strokecolor="none [1]" shadowcolor="none [2]"/>
    </o:shapedefaults>
    <o:shapelayout v:ext="edit">
      <o:idmap v:ext="edit" data="2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s-UY" w:eastAsia="es-UY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semiHidden="0" w:uiPriority="9" w:unhideWhenUsed="0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46D27"/>
    <w:pPr>
      <w:widowControl w:val="0"/>
      <w:suppressAutoHyphens/>
    </w:pPr>
    <w:rPr>
      <w:sz w:val="24"/>
      <w:lang w:val="es-ES_tradnl" w:eastAsia="ar-SA"/>
    </w:rPr>
  </w:style>
  <w:style w:type="paragraph" w:styleId="Ttulo1">
    <w:name w:val="heading 1"/>
    <w:basedOn w:val="Normal"/>
    <w:next w:val="Normal"/>
    <w:qFormat/>
    <w:rsid w:val="00B46D27"/>
    <w:pPr>
      <w:keepNext/>
      <w:widowControl/>
      <w:tabs>
        <w:tab w:val="num" w:pos="432"/>
      </w:tabs>
      <w:suppressAutoHyphens w:val="0"/>
      <w:ind w:left="432" w:hanging="432"/>
      <w:jc w:val="both"/>
      <w:outlineLvl w:val="0"/>
    </w:pPr>
    <w:rPr>
      <w:lang w:val="es-ES"/>
    </w:rPr>
  </w:style>
  <w:style w:type="paragraph" w:styleId="Ttulo2">
    <w:name w:val="heading 2"/>
    <w:basedOn w:val="Normal"/>
    <w:next w:val="Normal"/>
    <w:qFormat/>
    <w:rsid w:val="00B46D27"/>
    <w:pPr>
      <w:keepNext/>
      <w:tabs>
        <w:tab w:val="num" w:pos="576"/>
      </w:tabs>
      <w:spacing w:line="360" w:lineRule="auto"/>
      <w:ind w:left="576" w:hanging="576"/>
      <w:jc w:val="both"/>
      <w:outlineLvl w:val="1"/>
    </w:pPr>
    <w:rPr>
      <w:b/>
      <w:bCs/>
      <w:u w:val="single"/>
    </w:rPr>
  </w:style>
  <w:style w:type="paragraph" w:styleId="Ttulo3">
    <w:name w:val="heading 3"/>
    <w:basedOn w:val="Normal"/>
    <w:next w:val="Normal"/>
    <w:qFormat/>
    <w:rsid w:val="00B46D27"/>
    <w:pPr>
      <w:keepNext/>
      <w:tabs>
        <w:tab w:val="num" w:pos="720"/>
      </w:tabs>
      <w:spacing w:before="240" w:after="60"/>
      <w:ind w:left="720" w:hanging="720"/>
      <w:outlineLvl w:val="2"/>
    </w:pPr>
    <w:rPr>
      <w:rFonts w:ascii="Arial" w:hAnsi="Arial" w:cs="Arial"/>
      <w:b/>
      <w:bCs/>
      <w:sz w:val="26"/>
      <w:szCs w:val="26"/>
    </w:rPr>
  </w:style>
  <w:style w:type="paragraph" w:styleId="Ttulo4">
    <w:name w:val="heading 4"/>
    <w:basedOn w:val="Normal"/>
    <w:next w:val="Normal"/>
    <w:qFormat/>
    <w:rsid w:val="00B46D27"/>
    <w:pPr>
      <w:keepNext/>
      <w:tabs>
        <w:tab w:val="num" w:pos="864"/>
        <w:tab w:val="left" w:pos="4320"/>
      </w:tabs>
      <w:spacing w:line="360" w:lineRule="auto"/>
      <w:ind w:left="480" w:hanging="480"/>
      <w:jc w:val="both"/>
      <w:outlineLvl w:val="3"/>
    </w:pPr>
    <w:rPr>
      <w:b/>
      <w:bCs/>
      <w:u w:val="single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5412F"/>
    <w:pPr>
      <w:spacing w:before="240" w:after="60"/>
      <w:outlineLvl w:val="4"/>
    </w:pPr>
    <w:rPr>
      <w:rFonts w:ascii="Calibri" w:hAnsi="Calibri"/>
      <w:b/>
      <w:bCs/>
      <w:i/>
      <w:iCs/>
      <w:sz w:val="26"/>
      <w:szCs w:val="26"/>
    </w:rPr>
  </w:style>
  <w:style w:type="paragraph" w:styleId="Ttulo6">
    <w:name w:val="heading 6"/>
    <w:basedOn w:val="Normal"/>
    <w:next w:val="Normal"/>
    <w:link w:val="Ttulo6Car"/>
    <w:uiPriority w:val="9"/>
    <w:unhideWhenUsed/>
    <w:qFormat/>
    <w:rsid w:val="0065412F"/>
    <w:pPr>
      <w:spacing w:before="240" w:after="60"/>
      <w:outlineLvl w:val="5"/>
    </w:pPr>
    <w:rPr>
      <w:rFonts w:ascii="Calibri" w:hAnsi="Calibri"/>
      <w:b/>
      <w:bCs/>
      <w:sz w:val="22"/>
      <w:szCs w:val="22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5412F"/>
    <w:pPr>
      <w:spacing w:before="240" w:after="60"/>
      <w:outlineLvl w:val="7"/>
    </w:pPr>
    <w:rPr>
      <w:rFonts w:ascii="Calibri" w:hAnsi="Calibri"/>
      <w:i/>
      <w:iCs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WW8Num3z0">
    <w:name w:val="WW8Num3z0"/>
    <w:rsid w:val="00B46D27"/>
    <w:rPr>
      <w:b w:val="0"/>
      <w:u w:val="none"/>
    </w:rPr>
  </w:style>
  <w:style w:type="character" w:customStyle="1" w:styleId="WW8Num5z0">
    <w:name w:val="WW8Num5z0"/>
    <w:rsid w:val="00B46D27"/>
    <w:rPr>
      <w:b w:val="0"/>
      <w:u w:val="none"/>
    </w:rPr>
  </w:style>
  <w:style w:type="character" w:customStyle="1" w:styleId="WW8Num5z1">
    <w:name w:val="WW8Num5z1"/>
    <w:rsid w:val="00B46D27"/>
    <w:rPr>
      <w:b w:val="0"/>
      <w:i w:val="0"/>
      <w:u w:val="none"/>
    </w:rPr>
  </w:style>
  <w:style w:type="character" w:customStyle="1" w:styleId="Absatz-Standardschriftart">
    <w:name w:val="Absatz-Standardschriftart"/>
    <w:rsid w:val="00B46D27"/>
  </w:style>
  <w:style w:type="character" w:customStyle="1" w:styleId="WW-Absatz-Standardschriftart">
    <w:name w:val="WW-Absatz-Standardschriftart"/>
    <w:rsid w:val="00B46D27"/>
  </w:style>
  <w:style w:type="character" w:customStyle="1" w:styleId="WW-Absatz-Standardschriftart1">
    <w:name w:val="WW-Absatz-Standardschriftart1"/>
    <w:rsid w:val="00B46D27"/>
  </w:style>
  <w:style w:type="character" w:customStyle="1" w:styleId="WW-Absatz-Standardschriftart11">
    <w:name w:val="WW-Absatz-Standardschriftart11"/>
    <w:rsid w:val="00B46D27"/>
  </w:style>
  <w:style w:type="character" w:customStyle="1" w:styleId="WW-Absatz-Standardschriftart111">
    <w:name w:val="WW-Absatz-Standardschriftart111"/>
    <w:rsid w:val="00B46D27"/>
  </w:style>
  <w:style w:type="character" w:customStyle="1" w:styleId="WW8Num4z1">
    <w:name w:val="WW8Num4z1"/>
    <w:rsid w:val="00B46D27"/>
    <w:rPr>
      <w:b w:val="0"/>
      <w:i w:val="0"/>
    </w:rPr>
  </w:style>
  <w:style w:type="character" w:customStyle="1" w:styleId="WW8Num6z1">
    <w:name w:val="WW8Num6z1"/>
    <w:rsid w:val="00B46D27"/>
    <w:rPr>
      <w:b w:val="0"/>
      <w:i w:val="0"/>
    </w:rPr>
  </w:style>
  <w:style w:type="character" w:customStyle="1" w:styleId="WW8Num7z1">
    <w:name w:val="WW8Num7z1"/>
    <w:rsid w:val="00B46D27"/>
    <w:rPr>
      <w:b w:val="0"/>
      <w:i w:val="0"/>
    </w:rPr>
  </w:style>
  <w:style w:type="character" w:customStyle="1" w:styleId="WW8Num10z0">
    <w:name w:val="WW8Num10z0"/>
    <w:rsid w:val="00B46D27"/>
    <w:rPr>
      <w:b/>
      <w:u w:val="none"/>
    </w:rPr>
  </w:style>
  <w:style w:type="character" w:customStyle="1" w:styleId="WW8Num10z1">
    <w:name w:val="WW8Num10z1"/>
    <w:rsid w:val="00B46D27"/>
    <w:rPr>
      <w:b w:val="0"/>
      <w:i w:val="0"/>
      <w:u w:val="none"/>
    </w:rPr>
  </w:style>
  <w:style w:type="character" w:customStyle="1" w:styleId="WW8Num11z1">
    <w:name w:val="WW8Num11z1"/>
    <w:rsid w:val="00B46D27"/>
    <w:rPr>
      <w:rFonts w:ascii="Courier New" w:hAnsi="Courier New"/>
    </w:rPr>
  </w:style>
  <w:style w:type="character" w:customStyle="1" w:styleId="Fuentedeprrafopredeter2">
    <w:name w:val="Fuente de párrafo predeter.2"/>
    <w:rsid w:val="00B46D27"/>
  </w:style>
  <w:style w:type="character" w:customStyle="1" w:styleId="WW8Num6z0">
    <w:name w:val="WW8Num6z0"/>
    <w:rsid w:val="00B46D27"/>
    <w:rPr>
      <w:b w:val="0"/>
      <w:u w:val="none"/>
    </w:rPr>
  </w:style>
  <w:style w:type="character" w:customStyle="1" w:styleId="WW8Num8z1">
    <w:name w:val="WW8Num8z1"/>
    <w:rsid w:val="00B46D27"/>
    <w:rPr>
      <w:b w:val="0"/>
      <w:i w:val="0"/>
    </w:rPr>
  </w:style>
  <w:style w:type="character" w:customStyle="1" w:styleId="WW8Num9z1">
    <w:name w:val="WW8Num9z1"/>
    <w:rsid w:val="00B46D27"/>
    <w:rPr>
      <w:b w:val="0"/>
    </w:rPr>
  </w:style>
  <w:style w:type="character" w:customStyle="1" w:styleId="WW8Num12z0">
    <w:name w:val="WW8Num12z0"/>
    <w:rsid w:val="00B46D27"/>
    <w:rPr>
      <w:b/>
      <w:u w:val="none"/>
    </w:rPr>
  </w:style>
  <w:style w:type="character" w:customStyle="1" w:styleId="WW8Num12z1">
    <w:name w:val="WW8Num12z1"/>
    <w:rsid w:val="00B46D27"/>
    <w:rPr>
      <w:b w:val="0"/>
      <w:i w:val="0"/>
      <w:u w:val="none"/>
    </w:rPr>
  </w:style>
  <w:style w:type="character" w:customStyle="1" w:styleId="WW8Num13z1">
    <w:name w:val="WW8Num13z1"/>
    <w:rsid w:val="00B46D27"/>
    <w:rPr>
      <w:b w:val="0"/>
      <w:i w:val="0"/>
    </w:rPr>
  </w:style>
  <w:style w:type="character" w:customStyle="1" w:styleId="WW-Absatz-Standardschriftart1111">
    <w:name w:val="WW-Absatz-Standardschriftart1111"/>
    <w:rsid w:val="00B46D27"/>
  </w:style>
  <w:style w:type="character" w:customStyle="1" w:styleId="WW8Num9z0">
    <w:name w:val="WW8Num9z0"/>
    <w:rsid w:val="00B46D27"/>
    <w:rPr>
      <w:b w:val="0"/>
      <w:u w:val="none"/>
    </w:rPr>
  </w:style>
  <w:style w:type="character" w:customStyle="1" w:styleId="WW8Num11z0">
    <w:name w:val="WW8Num11z0"/>
    <w:rsid w:val="00B46D27"/>
    <w:rPr>
      <w:rFonts w:ascii="Symbol" w:hAnsi="Symbol"/>
    </w:rPr>
  </w:style>
  <w:style w:type="character" w:customStyle="1" w:styleId="WW8Num11z2">
    <w:name w:val="WW8Num11z2"/>
    <w:rsid w:val="00B46D27"/>
    <w:rPr>
      <w:rFonts w:ascii="Wingdings" w:hAnsi="Wingdings"/>
    </w:rPr>
  </w:style>
  <w:style w:type="character" w:customStyle="1" w:styleId="WW8Num15z1">
    <w:name w:val="WW8Num15z1"/>
    <w:rsid w:val="00B46D27"/>
    <w:rPr>
      <w:b w:val="0"/>
      <w:i w:val="0"/>
    </w:rPr>
  </w:style>
  <w:style w:type="character" w:customStyle="1" w:styleId="WW8Num16z0">
    <w:name w:val="WW8Num16z0"/>
    <w:rsid w:val="00B46D27"/>
    <w:rPr>
      <w:rFonts w:ascii="Wingdings" w:hAnsi="Wingdings"/>
    </w:rPr>
  </w:style>
  <w:style w:type="character" w:customStyle="1" w:styleId="WW8Num16z1">
    <w:name w:val="WW8Num16z1"/>
    <w:rsid w:val="00B46D27"/>
    <w:rPr>
      <w:rFonts w:ascii="Courier New" w:hAnsi="Courier New"/>
    </w:rPr>
  </w:style>
  <w:style w:type="character" w:customStyle="1" w:styleId="WW8Num16z3">
    <w:name w:val="WW8Num16z3"/>
    <w:rsid w:val="00B46D27"/>
    <w:rPr>
      <w:rFonts w:ascii="Symbol" w:hAnsi="Symbol"/>
    </w:rPr>
  </w:style>
  <w:style w:type="character" w:customStyle="1" w:styleId="WW8Num17z0">
    <w:name w:val="WW8Num17z0"/>
    <w:rsid w:val="00B46D27"/>
    <w:rPr>
      <w:rFonts w:ascii="Symbol" w:hAnsi="Symbol"/>
      <w:sz w:val="18"/>
    </w:rPr>
  </w:style>
  <w:style w:type="character" w:customStyle="1" w:styleId="WW8Num17z1">
    <w:name w:val="WW8Num17z1"/>
    <w:rsid w:val="00B46D27"/>
    <w:rPr>
      <w:rFonts w:ascii="Courier New" w:hAnsi="Courier New"/>
    </w:rPr>
  </w:style>
  <w:style w:type="character" w:customStyle="1" w:styleId="WW8Num17z2">
    <w:name w:val="WW8Num17z2"/>
    <w:rsid w:val="00B46D27"/>
    <w:rPr>
      <w:rFonts w:ascii="Wingdings" w:hAnsi="Wingdings"/>
    </w:rPr>
  </w:style>
  <w:style w:type="character" w:customStyle="1" w:styleId="WW8Num17z3">
    <w:name w:val="WW8Num17z3"/>
    <w:rsid w:val="00B46D27"/>
    <w:rPr>
      <w:rFonts w:ascii="Symbol" w:hAnsi="Symbol"/>
    </w:rPr>
  </w:style>
  <w:style w:type="character" w:customStyle="1" w:styleId="WW8Num18z0">
    <w:name w:val="WW8Num18z0"/>
    <w:rsid w:val="00B46D27"/>
    <w:rPr>
      <w:rFonts w:ascii="Times New Roman" w:eastAsia="Times New Roman" w:hAnsi="Times New Roman" w:cs="Times New Roman"/>
    </w:rPr>
  </w:style>
  <w:style w:type="character" w:customStyle="1" w:styleId="WW8Num18z1">
    <w:name w:val="WW8Num18z1"/>
    <w:rsid w:val="00B46D27"/>
    <w:rPr>
      <w:rFonts w:ascii="Courier New" w:hAnsi="Courier New"/>
    </w:rPr>
  </w:style>
  <w:style w:type="character" w:customStyle="1" w:styleId="WW8Num18z2">
    <w:name w:val="WW8Num18z2"/>
    <w:rsid w:val="00B46D27"/>
    <w:rPr>
      <w:rFonts w:ascii="Wingdings" w:hAnsi="Wingdings"/>
    </w:rPr>
  </w:style>
  <w:style w:type="character" w:customStyle="1" w:styleId="WW8Num18z3">
    <w:name w:val="WW8Num18z3"/>
    <w:rsid w:val="00B46D27"/>
    <w:rPr>
      <w:rFonts w:ascii="Symbol" w:hAnsi="Symbol"/>
    </w:rPr>
  </w:style>
  <w:style w:type="character" w:customStyle="1" w:styleId="WW8Num19z1">
    <w:name w:val="WW8Num19z1"/>
    <w:rsid w:val="00B46D27"/>
    <w:rPr>
      <w:b w:val="0"/>
    </w:rPr>
  </w:style>
  <w:style w:type="character" w:customStyle="1" w:styleId="WW8Num20z0">
    <w:name w:val="WW8Num20z0"/>
    <w:rsid w:val="00B46D27"/>
    <w:rPr>
      <w:rFonts w:ascii="Symbol" w:hAnsi="Symbol"/>
    </w:rPr>
  </w:style>
  <w:style w:type="character" w:customStyle="1" w:styleId="WW8Num21z0">
    <w:name w:val="WW8Num21z0"/>
    <w:rsid w:val="00B46D27"/>
    <w:rPr>
      <w:rFonts w:ascii="Wingdings" w:hAnsi="Wingdings"/>
    </w:rPr>
  </w:style>
  <w:style w:type="character" w:customStyle="1" w:styleId="WW8Num21z1">
    <w:name w:val="WW8Num21z1"/>
    <w:rsid w:val="00B46D27"/>
    <w:rPr>
      <w:rFonts w:ascii="Courier New" w:hAnsi="Courier New"/>
    </w:rPr>
  </w:style>
  <w:style w:type="character" w:customStyle="1" w:styleId="WW8Num21z3">
    <w:name w:val="WW8Num21z3"/>
    <w:rsid w:val="00B46D27"/>
    <w:rPr>
      <w:rFonts w:ascii="Symbol" w:hAnsi="Symbol"/>
    </w:rPr>
  </w:style>
  <w:style w:type="character" w:customStyle="1" w:styleId="WW8Num25z0">
    <w:name w:val="WW8Num25z0"/>
    <w:rsid w:val="00B46D27"/>
    <w:rPr>
      <w:b w:val="0"/>
      <w:u w:val="none"/>
    </w:rPr>
  </w:style>
  <w:style w:type="character" w:customStyle="1" w:styleId="WW8Num26z0">
    <w:name w:val="WW8Num26z0"/>
    <w:rsid w:val="00B46D27"/>
    <w:rPr>
      <w:b/>
      <w:u w:val="none"/>
    </w:rPr>
  </w:style>
  <w:style w:type="character" w:customStyle="1" w:styleId="WW8Num26z1">
    <w:name w:val="WW8Num26z1"/>
    <w:rsid w:val="00B46D27"/>
    <w:rPr>
      <w:b w:val="0"/>
      <w:i w:val="0"/>
      <w:u w:val="none"/>
    </w:rPr>
  </w:style>
  <w:style w:type="character" w:customStyle="1" w:styleId="WW8Num28z0">
    <w:name w:val="WW8Num28z0"/>
    <w:rsid w:val="00B46D27"/>
    <w:rPr>
      <w:rFonts w:ascii="Symbol" w:hAnsi="Symbol"/>
    </w:rPr>
  </w:style>
  <w:style w:type="character" w:customStyle="1" w:styleId="WW8Num28z1">
    <w:name w:val="WW8Num28z1"/>
    <w:rsid w:val="00B46D27"/>
    <w:rPr>
      <w:rFonts w:ascii="Courier New" w:hAnsi="Courier New"/>
    </w:rPr>
  </w:style>
  <w:style w:type="character" w:customStyle="1" w:styleId="WW8Num28z2">
    <w:name w:val="WW8Num28z2"/>
    <w:rsid w:val="00B46D27"/>
    <w:rPr>
      <w:rFonts w:ascii="Wingdings" w:hAnsi="Wingdings"/>
    </w:rPr>
  </w:style>
  <w:style w:type="character" w:customStyle="1" w:styleId="WW8Num29z1">
    <w:name w:val="WW8Num29z1"/>
    <w:rsid w:val="00B46D27"/>
    <w:rPr>
      <w:rFonts w:ascii="Courier New" w:hAnsi="Courier New"/>
    </w:rPr>
  </w:style>
  <w:style w:type="character" w:customStyle="1" w:styleId="WW8Num29z2">
    <w:name w:val="WW8Num29z2"/>
    <w:rsid w:val="00B46D27"/>
    <w:rPr>
      <w:rFonts w:ascii="Wingdings" w:hAnsi="Wingdings"/>
    </w:rPr>
  </w:style>
  <w:style w:type="character" w:customStyle="1" w:styleId="WW8Num29z3">
    <w:name w:val="WW8Num29z3"/>
    <w:rsid w:val="00B46D27"/>
    <w:rPr>
      <w:rFonts w:ascii="Symbol" w:hAnsi="Symbol"/>
    </w:rPr>
  </w:style>
  <w:style w:type="character" w:customStyle="1" w:styleId="WW8Num30z0">
    <w:name w:val="WW8Num30z0"/>
    <w:rsid w:val="00B46D27"/>
    <w:rPr>
      <w:b w:val="0"/>
      <w:u w:val="none"/>
    </w:rPr>
  </w:style>
  <w:style w:type="character" w:customStyle="1" w:styleId="WW8Num31z0">
    <w:name w:val="WW8Num31z0"/>
    <w:rsid w:val="00B46D27"/>
    <w:rPr>
      <w:rFonts w:ascii="Wingdings" w:hAnsi="Wingdings"/>
    </w:rPr>
  </w:style>
  <w:style w:type="character" w:customStyle="1" w:styleId="WW8Num31z1">
    <w:name w:val="WW8Num31z1"/>
    <w:rsid w:val="00B46D27"/>
    <w:rPr>
      <w:rFonts w:ascii="Courier New" w:hAnsi="Courier New"/>
    </w:rPr>
  </w:style>
  <w:style w:type="character" w:customStyle="1" w:styleId="WW8Num31z3">
    <w:name w:val="WW8Num31z3"/>
    <w:rsid w:val="00B46D27"/>
    <w:rPr>
      <w:rFonts w:ascii="Symbol" w:hAnsi="Symbol"/>
    </w:rPr>
  </w:style>
  <w:style w:type="character" w:customStyle="1" w:styleId="WW8Num33z0">
    <w:name w:val="WW8Num33z0"/>
    <w:rsid w:val="00B46D27"/>
    <w:rPr>
      <w:rFonts w:ascii="Wingdings" w:hAnsi="Wingdings"/>
      <w:color w:val="0000FF"/>
      <w:sz w:val="24"/>
    </w:rPr>
  </w:style>
  <w:style w:type="character" w:customStyle="1" w:styleId="WW8Num33z1">
    <w:name w:val="WW8Num33z1"/>
    <w:rsid w:val="00B46D27"/>
    <w:rPr>
      <w:rFonts w:ascii="Courier New" w:hAnsi="Courier New"/>
    </w:rPr>
  </w:style>
  <w:style w:type="character" w:customStyle="1" w:styleId="WW8Num33z2">
    <w:name w:val="WW8Num33z2"/>
    <w:rsid w:val="00B46D27"/>
    <w:rPr>
      <w:rFonts w:ascii="Wingdings" w:hAnsi="Wingdings"/>
    </w:rPr>
  </w:style>
  <w:style w:type="character" w:customStyle="1" w:styleId="WW8Num33z3">
    <w:name w:val="WW8Num33z3"/>
    <w:rsid w:val="00B46D27"/>
    <w:rPr>
      <w:rFonts w:ascii="Symbol" w:hAnsi="Symbol"/>
    </w:rPr>
  </w:style>
  <w:style w:type="character" w:customStyle="1" w:styleId="WW8Num35z1">
    <w:name w:val="WW8Num35z1"/>
    <w:rsid w:val="00B46D27"/>
    <w:rPr>
      <w:b w:val="0"/>
      <w:i w:val="0"/>
    </w:rPr>
  </w:style>
  <w:style w:type="character" w:customStyle="1" w:styleId="WW8Num37z0">
    <w:name w:val="WW8Num37z0"/>
    <w:rsid w:val="00B46D27"/>
    <w:rPr>
      <w:rFonts w:ascii="Wingdings" w:hAnsi="Wingdings"/>
    </w:rPr>
  </w:style>
  <w:style w:type="character" w:customStyle="1" w:styleId="WW8Num37z1">
    <w:name w:val="WW8Num37z1"/>
    <w:rsid w:val="00B46D27"/>
    <w:rPr>
      <w:rFonts w:ascii="Courier New" w:hAnsi="Courier New"/>
    </w:rPr>
  </w:style>
  <w:style w:type="character" w:customStyle="1" w:styleId="WW8Num37z3">
    <w:name w:val="WW8Num37z3"/>
    <w:rsid w:val="00B46D27"/>
    <w:rPr>
      <w:rFonts w:ascii="Symbol" w:hAnsi="Symbol"/>
    </w:rPr>
  </w:style>
  <w:style w:type="character" w:customStyle="1" w:styleId="Fuentedeprrafopredeter1">
    <w:name w:val="Fuente de párrafo predeter.1"/>
    <w:rsid w:val="00B46D27"/>
  </w:style>
  <w:style w:type="character" w:customStyle="1" w:styleId="WW-Absatz-Standardschriftart11111">
    <w:name w:val="WW-Absatz-Standardschriftart11111"/>
    <w:rsid w:val="00B46D27"/>
  </w:style>
  <w:style w:type="character" w:customStyle="1" w:styleId="Vietas">
    <w:name w:val="Viñetas"/>
    <w:rsid w:val="00B46D27"/>
    <w:rPr>
      <w:rFonts w:ascii="StarBats" w:hAnsi="StarBats"/>
      <w:sz w:val="18"/>
    </w:rPr>
  </w:style>
  <w:style w:type="character" w:customStyle="1" w:styleId="WW-Vietas">
    <w:name w:val="WW-Viñetas"/>
    <w:rsid w:val="00B46D27"/>
    <w:rPr>
      <w:rFonts w:ascii="StarBats" w:hAnsi="StarBats"/>
      <w:sz w:val="18"/>
    </w:rPr>
  </w:style>
  <w:style w:type="character" w:customStyle="1" w:styleId="Carcterdenumeracin">
    <w:name w:val="Carácter de numeración"/>
    <w:rsid w:val="00B46D27"/>
  </w:style>
  <w:style w:type="character" w:customStyle="1" w:styleId="WW-Carcterdenumeracin">
    <w:name w:val="WW-Carácter de numeración"/>
    <w:rsid w:val="00B46D27"/>
  </w:style>
  <w:style w:type="character" w:styleId="Nmerodepgina">
    <w:name w:val="page number"/>
    <w:basedOn w:val="Fuentedeprrafopredeter1"/>
    <w:semiHidden/>
    <w:rsid w:val="00B46D27"/>
  </w:style>
  <w:style w:type="paragraph" w:customStyle="1" w:styleId="Encabezado2">
    <w:name w:val="Encabezado2"/>
    <w:basedOn w:val="Normal"/>
    <w:next w:val="Textoindependiente"/>
    <w:rsid w:val="00B46D27"/>
    <w:pPr>
      <w:keepNext/>
      <w:spacing w:before="240" w:after="120"/>
    </w:pPr>
    <w:rPr>
      <w:rFonts w:ascii="Arial" w:eastAsia="Lucida Sans Unicode" w:hAnsi="Arial" w:cs="Tahoma"/>
      <w:sz w:val="28"/>
      <w:szCs w:val="28"/>
    </w:rPr>
  </w:style>
  <w:style w:type="paragraph" w:styleId="Textoindependiente">
    <w:name w:val="Body Text"/>
    <w:basedOn w:val="Normal"/>
    <w:semiHidden/>
    <w:rsid w:val="00B46D27"/>
    <w:pPr>
      <w:spacing w:after="120"/>
    </w:pPr>
  </w:style>
  <w:style w:type="paragraph" w:styleId="Lista">
    <w:name w:val="List"/>
    <w:basedOn w:val="Textoindependiente"/>
    <w:semiHidden/>
    <w:rsid w:val="00B46D27"/>
    <w:rPr>
      <w:rFonts w:cs="Tahoma"/>
    </w:rPr>
  </w:style>
  <w:style w:type="paragraph" w:customStyle="1" w:styleId="Etiqueta">
    <w:name w:val="Etiqueta"/>
    <w:basedOn w:val="Normal"/>
    <w:rsid w:val="00B46D27"/>
    <w:pPr>
      <w:suppressLineNumbers/>
      <w:spacing w:before="120" w:after="120"/>
    </w:pPr>
    <w:rPr>
      <w:rFonts w:cs="Tahoma"/>
      <w:i/>
      <w:iCs/>
      <w:szCs w:val="24"/>
    </w:rPr>
  </w:style>
  <w:style w:type="paragraph" w:customStyle="1" w:styleId="ndice">
    <w:name w:val="Índice"/>
    <w:basedOn w:val="Normal"/>
    <w:rsid w:val="00B46D27"/>
    <w:pPr>
      <w:suppressLineNumbers/>
    </w:pPr>
    <w:rPr>
      <w:rFonts w:cs="Tahoma"/>
    </w:rPr>
  </w:style>
  <w:style w:type="paragraph" w:customStyle="1" w:styleId="Encabezado1">
    <w:name w:val="Encabezado1"/>
    <w:basedOn w:val="Normal"/>
    <w:next w:val="Textoindependiente"/>
    <w:rsid w:val="00B46D27"/>
    <w:pPr>
      <w:keepNext/>
      <w:spacing w:before="240" w:after="120"/>
    </w:pPr>
    <w:rPr>
      <w:rFonts w:ascii="Arial" w:eastAsia="Lucida Sans Unicode" w:hAnsi="Arial" w:cs="Tahoma"/>
      <w:sz w:val="28"/>
      <w:szCs w:val="28"/>
    </w:rPr>
  </w:style>
  <w:style w:type="paragraph" w:customStyle="1" w:styleId="Contenidodelatabla">
    <w:name w:val="Contenido de la tabla"/>
    <w:basedOn w:val="Textoindependiente"/>
    <w:rsid w:val="00B46D27"/>
  </w:style>
  <w:style w:type="paragraph" w:customStyle="1" w:styleId="Encabezadodelatabla">
    <w:name w:val="Encabezado de la tabla"/>
    <w:basedOn w:val="Contenidodelatabla"/>
    <w:rsid w:val="00B46D27"/>
    <w:pPr>
      <w:jc w:val="center"/>
    </w:pPr>
    <w:rPr>
      <w:b/>
      <w:i/>
    </w:rPr>
  </w:style>
  <w:style w:type="paragraph" w:styleId="Piedepgina">
    <w:name w:val="footer"/>
    <w:basedOn w:val="Normal"/>
    <w:semiHidden/>
    <w:rsid w:val="00B46D27"/>
    <w:pPr>
      <w:tabs>
        <w:tab w:val="center" w:pos="4986"/>
        <w:tab w:val="right" w:pos="9972"/>
      </w:tabs>
    </w:pPr>
  </w:style>
  <w:style w:type="paragraph" w:styleId="Encabezado">
    <w:name w:val="header"/>
    <w:basedOn w:val="Normal"/>
    <w:semiHidden/>
    <w:rsid w:val="00B46D27"/>
    <w:pPr>
      <w:tabs>
        <w:tab w:val="center" w:pos="4987"/>
        <w:tab w:val="right" w:pos="9975"/>
      </w:tabs>
    </w:pPr>
  </w:style>
  <w:style w:type="paragraph" w:styleId="Sangradetextonormal">
    <w:name w:val="Body Text Indent"/>
    <w:basedOn w:val="Normal"/>
    <w:semiHidden/>
    <w:rsid w:val="00B46D27"/>
    <w:pPr>
      <w:tabs>
        <w:tab w:val="center" w:pos="6452"/>
      </w:tabs>
      <w:spacing w:line="360" w:lineRule="auto"/>
      <w:ind w:left="709" w:hanging="425"/>
      <w:jc w:val="both"/>
    </w:pPr>
  </w:style>
  <w:style w:type="paragraph" w:customStyle="1" w:styleId="Sangra2detindependiente1">
    <w:name w:val="Sangría 2 de t. independiente1"/>
    <w:basedOn w:val="Normal"/>
    <w:rsid w:val="00B46D27"/>
    <w:pPr>
      <w:tabs>
        <w:tab w:val="center" w:pos="6452"/>
      </w:tabs>
      <w:spacing w:line="360" w:lineRule="auto"/>
      <w:ind w:left="709" w:hanging="426"/>
      <w:jc w:val="both"/>
    </w:pPr>
  </w:style>
  <w:style w:type="paragraph" w:customStyle="1" w:styleId="Sangra3detindependiente1">
    <w:name w:val="Sangría 3 de t. independiente1"/>
    <w:basedOn w:val="Normal"/>
    <w:rsid w:val="00B46D27"/>
    <w:pPr>
      <w:tabs>
        <w:tab w:val="center" w:pos="7659"/>
      </w:tabs>
      <w:spacing w:line="360" w:lineRule="auto"/>
      <w:ind w:left="851" w:hanging="567"/>
      <w:jc w:val="both"/>
    </w:pPr>
  </w:style>
  <w:style w:type="paragraph" w:customStyle="1" w:styleId="Textoindependiente21">
    <w:name w:val="Texto independiente 21"/>
    <w:basedOn w:val="Normal"/>
    <w:rsid w:val="00B46D27"/>
    <w:pPr>
      <w:widowControl/>
      <w:suppressAutoHyphens w:val="0"/>
      <w:jc w:val="both"/>
    </w:pPr>
    <w:rPr>
      <w:rFonts w:ascii="Arial" w:hAnsi="Arial" w:cs="Arial"/>
      <w:b/>
      <w:bCs/>
      <w:szCs w:val="24"/>
      <w:lang w:val="es-ES"/>
    </w:rPr>
  </w:style>
  <w:style w:type="paragraph" w:customStyle="1" w:styleId="Textoindependiente31">
    <w:name w:val="Texto independiente 31"/>
    <w:basedOn w:val="Normal"/>
    <w:rsid w:val="00B46D27"/>
    <w:pPr>
      <w:widowControl/>
      <w:suppressAutoHyphens w:val="0"/>
    </w:pPr>
    <w:rPr>
      <w:rFonts w:ascii="Arial Narrow" w:hAnsi="Arial Narrow"/>
      <w:b/>
      <w:bCs/>
      <w:szCs w:val="24"/>
      <w:lang w:val="es-ES"/>
    </w:rPr>
  </w:style>
  <w:style w:type="paragraph" w:styleId="Ttulo">
    <w:name w:val="Title"/>
    <w:basedOn w:val="Normal"/>
    <w:next w:val="Subttulo"/>
    <w:qFormat/>
    <w:rsid w:val="00B46D27"/>
    <w:pPr>
      <w:widowControl/>
      <w:suppressAutoHyphens w:val="0"/>
      <w:jc w:val="center"/>
    </w:pPr>
    <w:rPr>
      <w:b/>
      <w:bCs/>
      <w:lang w:val="es-ES"/>
    </w:rPr>
  </w:style>
  <w:style w:type="paragraph" w:styleId="Subttulo">
    <w:name w:val="Subtitle"/>
    <w:basedOn w:val="Normal"/>
    <w:next w:val="Textoindependiente"/>
    <w:qFormat/>
    <w:rsid w:val="00B46D27"/>
    <w:pPr>
      <w:widowControl/>
      <w:suppressAutoHyphens w:val="0"/>
      <w:jc w:val="both"/>
    </w:pPr>
    <w:rPr>
      <w:lang w:val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65412F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5412F"/>
    <w:rPr>
      <w:rFonts w:ascii="Tahoma" w:hAnsi="Tahoma" w:cs="Tahoma"/>
      <w:sz w:val="16"/>
      <w:szCs w:val="16"/>
      <w:lang w:val="es-ES_tradnl" w:eastAsia="ar-SA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5412F"/>
    <w:rPr>
      <w:rFonts w:ascii="Calibri" w:eastAsia="Times New Roman" w:hAnsi="Calibri" w:cs="Times New Roman"/>
      <w:b/>
      <w:bCs/>
      <w:i/>
      <w:iCs/>
      <w:sz w:val="26"/>
      <w:szCs w:val="26"/>
      <w:lang w:val="es-ES_tradnl" w:eastAsia="ar-SA"/>
    </w:rPr>
  </w:style>
  <w:style w:type="character" w:customStyle="1" w:styleId="Ttulo6Car">
    <w:name w:val="Título 6 Car"/>
    <w:basedOn w:val="Fuentedeprrafopredeter"/>
    <w:link w:val="Ttulo6"/>
    <w:uiPriority w:val="9"/>
    <w:rsid w:val="0065412F"/>
    <w:rPr>
      <w:rFonts w:ascii="Calibri" w:eastAsia="Times New Roman" w:hAnsi="Calibri" w:cs="Times New Roman"/>
      <w:b/>
      <w:bCs/>
      <w:sz w:val="22"/>
      <w:szCs w:val="22"/>
      <w:lang w:val="es-ES_tradnl" w:eastAsia="ar-SA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5412F"/>
    <w:rPr>
      <w:rFonts w:ascii="Calibri" w:eastAsia="Times New Roman" w:hAnsi="Calibri" w:cs="Times New Roman"/>
      <w:i/>
      <w:iCs/>
      <w:sz w:val="24"/>
      <w:szCs w:val="24"/>
      <w:lang w:val="es-ES_tradnl" w:eastAsia="ar-SA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3.xml"/><Relationship Id="rId17" Type="http://schemas.openxmlformats.org/officeDocument/2006/relationships/footer" Target="footer5.xml"/><Relationship Id="rId2" Type="http://schemas.openxmlformats.org/officeDocument/2006/relationships/styles" Target="styles.xml"/><Relationship Id="rId16" Type="http://schemas.openxmlformats.org/officeDocument/2006/relationships/header" Target="header5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footer" Target="footer4.xml"/><Relationship Id="rId10" Type="http://schemas.openxmlformats.org/officeDocument/2006/relationships/footer" Target="footer1.xml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header" Target="header4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4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341</Words>
  <Characters>1880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Revisión por la Dirección</vt:lpstr>
    </vt:vector>
  </TitlesOfParts>
  <Company>Toshiba</Company>
  <LinksUpToDate>false</LinksUpToDate>
  <CharactersWithSpaces>2217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Revisión por la Dirección</dc:title>
  <dc:subject/>
  <dc:creator>C/C (CG) Yamandú Bértola</dc:creator>
  <cp:keywords/>
  <cp:lastModifiedBy>USER</cp:lastModifiedBy>
  <cp:revision>2</cp:revision>
  <cp:lastPrinted>2009-06-16T14:19:00Z</cp:lastPrinted>
  <dcterms:created xsi:type="dcterms:W3CDTF">2020-10-20T17:38:00Z</dcterms:created>
  <dcterms:modified xsi:type="dcterms:W3CDTF">2020-10-20T17:38:00Z</dcterms:modified>
</cp:coreProperties>
</file>