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5412F" w:rsidRDefault="0065412F" w:rsidP="0065412F">
      <w:r>
        <w:t xml:space="preserve">                            </w:t>
      </w:r>
      <w:r>
        <w:tab/>
        <w:t xml:space="preserve">    </w:t>
      </w:r>
    </w:p>
    <w:p w:rsidR="009A2CDC" w:rsidRDefault="009A2CDC" w:rsidP="0065412F">
      <w:pPr>
        <w:tabs>
          <w:tab w:val="left" w:pos="993"/>
        </w:tabs>
        <w:rPr>
          <w:b/>
          <w:sz w:val="20"/>
        </w:rPr>
      </w:pPr>
    </w:p>
    <w:tbl>
      <w:tblPr>
        <w:tblStyle w:val="Tablaconcuadrcula"/>
        <w:tblW w:w="0" w:type="auto"/>
        <w:tblLook w:val="04A0"/>
      </w:tblPr>
      <w:tblGrid>
        <w:gridCol w:w="1362"/>
        <w:gridCol w:w="1378"/>
        <w:gridCol w:w="1144"/>
        <w:gridCol w:w="1091"/>
        <w:gridCol w:w="1118"/>
        <w:gridCol w:w="1086"/>
        <w:gridCol w:w="1013"/>
        <w:gridCol w:w="1029"/>
        <w:gridCol w:w="918"/>
      </w:tblGrid>
      <w:tr w:rsidR="009A2CDC" w:rsidTr="009A2CDC"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IDENTIDAD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F.ENTRADA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F.SALIDA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PROCED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DESTINO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ASUNTO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ACLAR</w:t>
            </w:r>
          </w:p>
        </w:tc>
        <w:tc>
          <w:tcPr>
            <w:tcW w:w="1119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LEG.</w:t>
            </w:r>
          </w:p>
        </w:tc>
      </w:tr>
      <w:tr w:rsidR="009A2CDC" w:rsidTr="009A2CDC"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9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</w:tr>
      <w:tr w:rsidR="009A2CDC" w:rsidTr="009A2CDC"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9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</w:tr>
    </w:tbl>
    <w:p w:rsidR="009A2CDC" w:rsidRDefault="009A2CDC" w:rsidP="0065412F">
      <w:pPr>
        <w:tabs>
          <w:tab w:val="left" w:pos="993"/>
        </w:tabs>
        <w:rPr>
          <w:b/>
          <w:sz w:val="20"/>
        </w:rPr>
      </w:pPr>
    </w:p>
    <w:p w:rsidR="009A2CDC" w:rsidRDefault="009A2CDC" w:rsidP="0065412F">
      <w:pPr>
        <w:tabs>
          <w:tab w:val="left" w:pos="993"/>
        </w:tabs>
        <w:rPr>
          <w:b/>
          <w:sz w:val="20"/>
        </w:rPr>
      </w:pPr>
    </w:p>
    <w:p w:rsidR="0065412F" w:rsidRPr="005C6B25" w:rsidRDefault="005C6B25" w:rsidP="005C6B25">
      <w:pPr>
        <w:pStyle w:val="Ttulo6"/>
        <w:jc w:val="right"/>
        <w:rPr>
          <w:rFonts w:ascii="Times New Roman" w:hAnsi="Times New Roman"/>
          <w:b w:val="0"/>
          <w:sz w:val="20"/>
          <w:szCs w:val="20"/>
        </w:rPr>
        <w:sectPr w:rsidR="0065412F" w:rsidRPr="005C6B25" w:rsidSect="0065412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417" w:right="849" w:bottom="709" w:left="1134" w:header="720" w:footer="720" w:gutter="0"/>
          <w:cols w:space="709"/>
        </w:sectPr>
      </w:pPr>
      <w:r w:rsidRPr="005C6B25">
        <w:rPr>
          <w:rFonts w:ascii="Times New Roman" w:hAnsi="Times New Roman"/>
          <w:sz w:val="20"/>
          <w:szCs w:val="20"/>
        </w:rPr>
        <w:t xml:space="preserve"> </w:t>
      </w:r>
    </w:p>
    <w:p w:rsidR="0065412F" w:rsidRDefault="0065412F" w:rsidP="0065412F">
      <w:pPr>
        <w:pStyle w:val="Ttulo8"/>
        <w:jc w:val="right"/>
        <w:rPr>
          <w:b/>
        </w:rPr>
      </w:pPr>
      <w:r w:rsidRPr="0065412F">
        <w:rPr>
          <w:rFonts w:ascii="Times New Roman" w:hAnsi="Times New Roman"/>
        </w:rPr>
        <w:lastRenderedPageBreak/>
        <w:t xml:space="preserve">                                                   </w:t>
      </w:r>
    </w:p>
    <w:p w:rsidR="00083DC2" w:rsidRDefault="00083DC2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Pr="00C866BE" w:rsidRDefault="00C866BE" w:rsidP="00B70F1D">
      <w:pPr>
        <w:rPr>
          <w:lang w:val="es-MX"/>
        </w:rPr>
      </w:pPr>
    </w:p>
    <w:sectPr w:rsidR="00C866BE" w:rsidRPr="00C866BE" w:rsidSect="00250B36">
      <w:headerReference w:type="default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5" w:h="16837"/>
      <w:pgMar w:top="2835" w:right="1128" w:bottom="992" w:left="1134" w:header="1134" w:footer="79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3DFE" w:rsidRDefault="005E3DFE">
      <w:r>
        <w:separator/>
      </w:r>
    </w:p>
  </w:endnote>
  <w:endnote w:type="continuationSeparator" w:id="1">
    <w:p w:rsidR="005E3DFE" w:rsidRDefault="005E3D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Bats">
    <w:charset w:val="02"/>
    <w:family w:val="auto"/>
    <w:pitch w:val="variable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8AF" w:rsidRDefault="003248A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8AF" w:rsidRDefault="003248AF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8AF" w:rsidRDefault="003248AF">
    <w:pPr>
      <w:pStyle w:val="Piedepgin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Piedepgina"/>
      <w:jc w:val="center"/>
      <w:rPr>
        <w:rStyle w:val="Nmerodepgina"/>
      </w:rPr>
    </w:pPr>
    <w:r>
      <w:t xml:space="preserve">         Página </w:t>
    </w:r>
    <w:r w:rsidR="00F0536C"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 w:rsidR="00F0536C">
      <w:rPr>
        <w:rStyle w:val="Nmerodepgina"/>
      </w:rPr>
      <w:fldChar w:fldCharType="separate"/>
    </w:r>
    <w:r w:rsidR="0065412F">
      <w:rPr>
        <w:rStyle w:val="Nmerodepgina"/>
        <w:noProof/>
      </w:rPr>
      <w:t>3</w:t>
    </w:r>
    <w:r w:rsidR="00F0536C">
      <w:rPr>
        <w:rStyle w:val="Nmerodepgina"/>
      </w:rPr>
      <w:fldChar w:fldCharType="end"/>
    </w:r>
    <w:r>
      <w:rPr>
        <w:rStyle w:val="Nmerodepgina"/>
      </w:rPr>
      <w:t xml:space="preserve"> de </w:t>
    </w:r>
    <w:r w:rsidR="00241287">
      <w:rPr>
        <w:rStyle w:val="Nmerodepgina"/>
      </w:rPr>
      <w:t>3</w: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Piedepgina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3DFE" w:rsidRDefault="005E3DFE">
      <w:r>
        <w:separator/>
      </w:r>
    </w:p>
  </w:footnote>
  <w:footnote w:type="continuationSeparator" w:id="1">
    <w:p w:rsidR="005E3DFE" w:rsidRDefault="005E3D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8AF" w:rsidRDefault="003248AF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462"/>
      <w:gridCol w:w="2579"/>
      <w:gridCol w:w="3918"/>
      <w:gridCol w:w="1760"/>
    </w:tblGrid>
    <w:tr w:rsidR="0065412F" w:rsidTr="0092251B">
      <w:trPr>
        <w:cantSplit/>
        <w:trHeight w:val="693"/>
      </w:trPr>
      <w:tc>
        <w:tcPr>
          <w:tcW w:w="146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5C6B25" w:rsidP="0092251B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838200" cy="733425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 w:rsidRPr="00613A9B">
            <w:rPr>
              <w:b/>
              <w:bCs/>
              <w:sz w:val="28"/>
              <w:szCs w:val="28"/>
            </w:rPr>
            <w:t>Centro de Control Montevideo</w:t>
          </w:r>
        </w:p>
      </w:tc>
      <w:tc>
        <w:tcPr>
          <w:tcW w:w="39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A2CDC">
          <w:pPr>
            <w:pStyle w:val="Encabezado"/>
            <w:snapToGrid w:val="0"/>
            <w:spacing w:line="360" w:lineRule="auto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>ANEXO “</w:t>
          </w:r>
          <w:r w:rsidR="009A2CDC">
            <w:rPr>
              <w:b/>
              <w:bCs/>
              <w:szCs w:val="24"/>
            </w:rPr>
            <w:t>BRAVO</w:t>
          </w:r>
          <w:r>
            <w:rPr>
              <w:b/>
              <w:bCs/>
              <w:szCs w:val="24"/>
            </w:rPr>
            <w:t xml:space="preserve">” </w:t>
          </w:r>
          <w:r w:rsidR="009A2CDC">
            <w:rPr>
              <w:b/>
              <w:bCs/>
              <w:szCs w:val="24"/>
            </w:rPr>
            <w:t>REGISTRO DE INGRESO Y EGRESO DE EXPEDIENTES</w:t>
          </w:r>
        </w:p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5412F" w:rsidRDefault="0065412F" w:rsidP="0092251B">
          <w:pPr>
            <w:pStyle w:val="Encabezado"/>
            <w:snapToGrid w:val="0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FO – 710-30</w:t>
          </w:r>
        </w:p>
      </w:tc>
    </w:tr>
    <w:tr w:rsidR="0065412F" w:rsidTr="0092251B">
      <w:trPr>
        <w:cantSplit/>
        <w:trHeight w:val="738"/>
      </w:trPr>
      <w:tc>
        <w:tcPr>
          <w:tcW w:w="146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25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391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5412F" w:rsidRDefault="0065412F" w:rsidP="003248AF">
          <w:pPr>
            <w:pStyle w:val="Encabezado"/>
            <w:snapToGrid w:val="0"/>
            <w:spacing w:line="360" w:lineRule="auto"/>
            <w:ind w:right="-69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 xml:space="preserve">Revision: </w:t>
          </w:r>
          <w:r w:rsidR="003248AF">
            <w:rPr>
              <w:b/>
              <w:bCs/>
              <w:lang w:val="en-US"/>
            </w:rPr>
            <w:t>3</w:t>
          </w:r>
        </w:p>
      </w:tc>
    </w:tr>
  </w:tbl>
  <w:p w:rsidR="0065412F" w:rsidRPr="0065412F" w:rsidRDefault="0065412F" w:rsidP="0065412F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8AF" w:rsidRDefault="003248AF">
    <w:pPr>
      <w:pStyle w:val="Encabezad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462"/>
      <w:gridCol w:w="2580"/>
      <w:gridCol w:w="3781"/>
      <w:gridCol w:w="1896"/>
    </w:tblGrid>
    <w:tr w:rsidR="00083DC2">
      <w:trPr>
        <w:cantSplit/>
        <w:trHeight w:val="693"/>
      </w:trPr>
      <w:tc>
        <w:tcPr>
          <w:tcW w:w="146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5C6B25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838200" cy="733425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>PREFECTURA NACIONAL NAVAL (Control Montevideo</w:t>
          </w:r>
        </w:p>
      </w:tc>
      <w:tc>
        <w:tcPr>
          <w:tcW w:w="378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A94653" w:rsidP="00950888">
          <w:pPr>
            <w:pStyle w:val="Encabezado"/>
            <w:snapToGrid w:val="0"/>
            <w:spacing w:line="360" w:lineRule="auto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 xml:space="preserve">TRAZABILIDAD DE LOS </w:t>
          </w:r>
          <w:r w:rsidR="00950888">
            <w:rPr>
              <w:b/>
              <w:bCs/>
              <w:szCs w:val="24"/>
            </w:rPr>
            <w:t>EXPEDIENTES</w:t>
          </w:r>
        </w:p>
      </w:tc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83DC2" w:rsidRDefault="00836112">
          <w:pPr>
            <w:pStyle w:val="Encabezado"/>
            <w:snapToGrid w:val="0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IT</w:t>
          </w:r>
          <w:r w:rsidR="000751E8">
            <w:rPr>
              <w:b/>
              <w:bCs/>
            </w:rPr>
            <w:t xml:space="preserve"> – 710-00</w:t>
          </w:r>
        </w:p>
      </w:tc>
    </w:tr>
    <w:tr w:rsidR="00083DC2">
      <w:trPr>
        <w:cantSplit/>
        <w:trHeight w:val="738"/>
      </w:trPr>
      <w:tc>
        <w:tcPr>
          <w:tcW w:w="146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25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378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83DC2" w:rsidRDefault="00A3288A">
          <w:pPr>
            <w:pStyle w:val="Encabezado"/>
            <w:snapToGrid w:val="0"/>
            <w:spacing w:line="360" w:lineRule="auto"/>
            <w:ind w:right="-69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Revision: 1</w:t>
          </w:r>
        </w:p>
      </w:tc>
    </w:tr>
  </w:tbl>
  <w:p w:rsidR="00083DC2" w:rsidRDefault="00083DC2">
    <w:pPr>
      <w:pStyle w:val="Encabezado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Encabezado"/>
    </w:pPr>
  </w:p>
  <w:p w:rsidR="00083DC2" w:rsidRDefault="00083DC2">
    <w:pPr>
      <w:pStyle w:val="Encabezado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283" w:hanging="283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566" w:hanging="283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849" w:hanging="283"/>
      </w:pPr>
    </w:lvl>
    <w:lvl w:ilvl="3">
      <w:start w:val="1"/>
      <w:numFmt w:val="decimal"/>
      <w:suff w:val="nothing"/>
      <w:lvlText w:val="%4."/>
      <w:lvlJc w:val="left"/>
      <w:pPr>
        <w:tabs>
          <w:tab w:val="num" w:pos="0"/>
        </w:tabs>
        <w:ind w:left="1132" w:hanging="283"/>
      </w:pPr>
    </w:lvl>
    <w:lvl w:ilvl="4">
      <w:start w:val="1"/>
      <w:numFmt w:val="decimal"/>
      <w:suff w:val="nothing"/>
      <w:lvlText w:val="%5."/>
      <w:lvlJc w:val="left"/>
      <w:pPr>
        <w:tabs>
          <w:tab w:val="num" w:pos="0"/>
        </w:tabs>
        <w:ind w:left="1415" w:hanging="283"/>
      </w:pPr>
    </w:lvl>
    <w:lvl w:ilvl="5">
      <w:start w:val="1"/>
      <w:numFmt w:val="decimal"/>
      <w:suff w:val="nothing"/>
      <w:lvlText w:val="%6."/>
      <w:lvlJc w:val="left"/>
      <w:pPr>
        <w:tabs>
          <w:tab w:val="num" w:pos="0"/>
        </w:tabs>
        <w:ind w:left="1698" w:hanging="283"/>
      </w:pPr>
    </w:lvl>
    <w:lvl w:ilvl="6">
      <w:start w:val="1"/>
      <w:numFmt w:val="decimal"/>
      <w:suff w:val="nothing"/>
      <w:lvlText w:val="%7."/>
      <w:lvlJc w:val="left"/>
      <w:pPr>
        <w:tabs>
          <w:tab w:val="num" w:pos="0"/>
        </w:tabs>
        <w:ind w:left="1981" w:hanging="283"/>
      </w:pPr>
    </w:lvl>
    <w:lvl w:ilvl="7">
      <w:start w:val="1"/>
      <w:numFmt w:val="decimal"/>
      <w:suff w:val="nothing"/>
      <w:lvlText w:val="%8."/>
      <w:lvlJc w:val="left"/>
      <w:pPr>
        <w:tabs>
          <w:tab w:val="num" w:pos="0"/>
        </w:tabs>
        <w:ind w:left="2264" w:hanging="283"/>
      </w:pPr>
    </w:lvl>
    <w:lvl w:ilvl="8">
      <w:start w:val="1"/>
      <w:numFmt w:val="decimal"/>
      <w:suff w:val="nothing"/>
      <w:lvlText w:val="%9."/>
      <w:lvlJc w:val="left"/>
      <w:pPr>
        <w:tabs>
          <w:tab w:val="num" w:pos="0"/>
        </w:tabs>
        <w:ind w:left="2547" w:hanging="283"/>
      </w:pPr>
    </w:lvl>
  </w:abstractNum>
  <w:abstractNum w:abstractNumId="2">
    <w:nsid w:val="00000003"/>
    <w:multiLevelType w:val="multilevel"/>
    <w:tmpl w:val="00000003"/>
    <w:name w:val="WW8Num3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1">
      <w:start w:val="1"/>
      <w:numFmt w:val="decimal"/>
      <w:lvlText w:val="6.%2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b w:val="0"/>
        <w:u w:val="none"/>
      </w:rPr>
    </w:lvl>
  </w:abstractNum>
  <w:abstractNum w:abstractNumId="3">
    <w:nsid w:val="00000004"/>
    <w:multiLevelType w:val="multilevel"/>
    <w:tmpl w:val="00000004"/>
    <w:name w:val="WW8Num4"/>
    <w:lvl w:ilvl="0">
      <w:start w:val="6"/>
      <w:numFmt w:val="decimal"/>
      <w:lvlText w:val="%1"/>
      <w:lvlJc w:val="left"/>
      <w:pPr>
        <w:tabs>
          <w:tab w:val="num" w:pos="1005"/>
        </w:tabs>
        <w:ind w:left="1005" w:hanging="1005"/>
      </w:pPr>
    </w:lvl>
    <w:lvl w:ilvl="1">
      <w:start w:val="2"/>
      <w:numFmt w:val="decimal"/>
      <w:lvlText w:val="%1.%2"/>
      <w:lvlJc w:val="left"/>
      <w:pPr>
        <w:tabs>
          <w:tab w:val="num" w:pos="1218"/>
        </w:tabs>
        <w:ind w:left="1218" w:hanging="1005"/>
      </w:pPr>
    </w:lvl>
    <w:lvl w:ilvl="2">
      <w:start w:val="1"/>
      <w:numFmt w:val="decimal"/>
      <w:lvlText w:val="%1.%2.%3"/>
      <w:lvlJc w:val="left"/>
      <w:pPr>
        <w:tabs>
          <w:tab w:val="num" w:pos="1431"/>
        </w:tabs>
        <w:ind w:left="1431" w:hanging="1005"/>
      </w:p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1005"/>
      </w:pPr>
    </w:lvl>
    <w:lvl w:ilvl="4">
      <w:start w:val="1"/>
      <w:numFmt w:val="decimal"/>
      <w:lvlText w:val="%1.%2.%3.%4.%5"/>
      <w:lvlJc w:val="left"/>
      <w:pPr>
        <w:tabs>
          <w:tab w:val="num" w:pos="1932"/>
        </w:tabs>
        <w:ind w:left="1932" w:hanging="1080"/>
      </w:pPr>
    </w:lvl>
    <w:lvl w:ilvl="5">
      <w:start w:val="1"/>
      <w:numFmt w:val="decimal"/>
      <w:lvlText w:val="%1.%2.%3.%4.%5.%6"/>
      <w:lvlJc w:val="left"/>
      <w:pPr>
        <w:tabs>
          <w:tab w:val="num" w:pos="2145"/>
        </w:tabs>
        <w:ind w:left="2145" w:hanging="1080"/>
      </w:pPr>
    </w:lvl>
    <w:lvl w:ilvl="6">
      <w:start w:val="1"/>
      <w:numFmt w:val="decimal"/>
      <w:lvlText w:val="%1.%2.%3.%4.%5.%6.%7"/>
      <w:lvlJc w:val="left"/>
      <w:pPr>
        <w:tabs>
          <w:tab w:val="num" w:pos="2718"/>
        </w:tabs>
        <w:ind w:left="271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931"/>
        </w:tabs>
        <w:ind w:left="293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504"/>
        </w:tabs>
        <w:ind w:left="3504" w:hanging="1800"/>
      </w:pPr>
    </w:lvl>
  </w:abstractNum>
  <w:abstractNum w:abstractNumId="4">
    <w:nsid w:val="00000005"/>
    <w:multiLevelType w:val="multilevel"/>
    <w:tmpl w:val="00000005"/>
    <w:name w:val="WW8Num5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1">
      <w:start w:val="1"/>
      <w:numFmt w:val="none"/>
      <w:lvlText w:val="6.2"/>
      <w:lvlJc w:val="left"/>
      <w:pPr>
        <w:tabs>
          <w:tab w:val="num" w:pos="420"/>
        </w:tabs>
        <w:ind w:left="420" w:hanging="420"/>
      </w:pPr>
      <w:rPr>
        <w:b w:val="0"/>
        <w:i w:val="0"/>
        <w:u w:val="none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b w:val="0"/>
        <w:i w:val="0"/>
        <w:u w:val="none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720"/>
      </w:pPr>
      <w:rPr>
        <w:b w:val="0"/>
        <w:i w:val="0"/>
        <w:u w:val="none"/>
      </w:rPr>
    </w:lvl>
    <w:lvl w:ilvl="4">
      <w:start w:val="1"/>
      <w:numFmt w:val="decimal"/>
      <w:lvlText w:val="%3.%4.%5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5">
      <w:start w:val="1"/>
      <w:numFmt w:val="decimal"/>
      <w:lvlText w:val="%3.%4.%5.%6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6">
      <w:start w:val="1"/>
      <w:numFmt w:val="decimal"/>
      <w:lvlText w:val="%3.%4.%5.%6.%7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7">
      <w:start w:val="1"/>
      <w:numFmt w:val="decimal"/>
      <w:lvlText w:val="%3.%4.%5.%6.%7.%8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8">
      <w:start w:val="1"/>
      <w:numFmt w:val="decimal"/>
      <w:lvlText w:val="%3.%4.%5.%6.%7.%8.%9"/>
      <w:lvlJc w:val="left"/>
      <w:pPr>
        <w:tabs>
          <w:tab w:val="num" w:pos="1800"/>
        </w:tabs>
        <w:ind w:left="1800" w:hanging="1800"/>
      </w:pPr>
      <w:rPr>
        <w:b w:val="0"/>
        <w:u w:val="none"/>
      </w:rPr>
    </w:lvl>
  </w:abstractNum>
  <w:abstractNum w:abstractNumId="5">
    <w:nsid w:val="00000006"/>
    <w:multiLevelType w:val="multilevel"/>
    <w:tmpl w:val="00000006"/>
    <w:name w:val="WW8Num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</w:lvl>
    <w:lvl w:ilvl="4">
      <w:start w:val="1"/>
      <w:numFmt w:val="decimal"/>
      <w:lvlText w:val="%1.%2.%3.%4.%5"/>
      <w:lvlJc w:val="left"/>
      <w:pPr>
        <w:tabs>
          <w:tab w:val="num" w:pos="1856"/>
        </w:tabs>
        <w:ind w:left="1856" w:hanging="720"/>
      </w:p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784"/>
        </w:tabs>
        <w:ind w:left="2784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2"/>
        </w:tabs>
        <w:ind w:left="3712" w:hanging="1440"/>
      </w:pPr>
    </w:lvl>
  </w:abstractNum>
  <w:abstractNum w:abstractNumId="6">
    <w:nsid w:val="00000007"/>
    <w:multiLevelType w:val="multilevel"/>
    <w:tmpl w:val="00000007"/>
    <w:name w:val="WW8Num7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1D734D2"/>
    <w:multiLevelType w:val="hybridMultilevel"/>
    <w:tmpl w:val="D4EC0956"/>
    <w:lvl w:ilvl="0" w:tplc="496C3C32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326F0D8F"/>
    <w:multiLevelType w:val="multilevel"/>
    <w:tmpl w:val="5710773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  <w:b w:val="0"/>
      </w:rPr>
    </w:lvl>
  </w:abstractNum>
  <w:abstractNum w:abstractNumId="9">
    <w:nsid w:val="4D3C40AA"/>
    <w:multiLevelType w:val="singleLevel"/>
    <w:tmpl w:val="0956870E"/>
    <w:lvl w:ilvl="0">
      <w:start w:val="13"/>
      <w:numFmt w:val="bullet"/>
      <w:lvlText w:val="-"/>
      <w:lvlJc w:val="left"/>
      <w:pPr>
        <w:tabs>
          <w:tab w:val="num" w:pos="2280"/>
        </w:tabs>
        <w:ind w:left="228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7170">
      <o:colormenu v:ext="edit" fillcolor="none [4]" strokecolor="none [1]" shadowcolor="none [2]"/>
    </o:shapedefaults>
  </w:hdrShapeDefaults>
  <w:footnotePr>
    <w:footnote w:id="0"/>
    <w:footnote w:id="1"/>
  </w:footnotePr>
  <w:endnotePr>
    <w:endnote w:id="0"/>
    <w:endnote w:id="1"/>
  </w:endnotePr>
  <w:compat/>
  <w:rsids>
    <w:rsidRoot w:val="00B21C35"/>
    <w:rsid w:val="000751E8"/>
    <w:rsid w:val="0008112E"/>
    <w:rsid w:val="00083DC2"/>
    <w:rsid w:val="00091B4C"/>
    <w:rsid w:val="0013699F"/>
    <w:rsid w:val="00190C85"/>
    <w:rsid w:val="001B42E6"/>
    <w:rsid w:val="001C7AAD"/>
    <w:rsid w:val="001F2DD5"/>
    <w:rsid w:val="001F2E0C"/>
    <w:rsid w:val="00241287"/>
    <w:rsid w:val="00250B36"/>
    <w:rsid w:val="00271FFF"/>
    <w:rsid w:val="00286707"/>
    <w:rsid w:val="002A0DE8"/>
    <w:rsid w:val="002F5A34"/>
    <w:rsid w:val="003248AF"/>
    <w:rsid w:val="00386AE2"/>
    <w:rsid w:val="00421D70"/>
    <w:rsid w:val="00481FDD"/>
    <w:rsid w:val="0049565D"/>
    <w:rsid w:val="0052370F"/>
    <w:rsid w:val="0055755B"/>
    <w:rsid w:val="00561FC0"/>
    <w:rsid w:val="00575916"/>
    <w:rsid w:val="00582601"/>
    <w:rsid w:val="005C6B25"/>
    <w:rsid w:val="005D4274"/>
    <w:rsid w:val="005E3DFE"/>
    <w:rsid w:val="00626762"/>
    <w:rsid w:val="00641E40"/>
    <w:rsid w:val="0065412F"/>
    <w:rsid w:val="006751A5"/>
    <w:rsid w:val="006D3029"/>
    <w:rsid w:val="007C673A"/>
    <w:rsid w:val="007E064C"/>
    <w:rsid w:val="00822B80"/>
    <w:rsid w:val="00836112"/>
    <w:rsid w:val="008A263B"/>
    <w:rsid w:val="008A7AD0"/>
    <w:rsid w:val="00950888"/>
    <w:rsid w:val="009874DF"/>
    <w:rsid w:val="00993098"/>
    <w:rsid w:val="009A2CDC"/>
    <w:rsid w:val="009B53F0"/>
    <w:rsid w:val="009D1CCF"/>
    <w:rsid w:val="009D640E"/>
    <w:rsid w:val="009E04F2"/>
    <w:rsid w:val="00A10C7A"/>
    <w:rsid w:val="00A27C4A"/>
    <w:rsid w:val="00A3288A"/>
    <w:rsid w:val="00A94653"/>
    <w:rsid w:val="00AD01C5"/>
    <w:rsid w:val="00AE3EE4"/>
    <w:rsid w:val="00B047CD"/>
    <w:rsid w:val="00B21C35"/>
    <w:rsid w:val="00B56499"/>
    <w:rsid w:val="00B70F1D"/>
    <w:rsid w:val="00BA175D"/>
    <w:rsid w:val="00BF1E8D"/>
    <w:rsid w:val="00C30945"/>
    <w:rsid w:val="00C4720B"/>
    <w:rsid w:val="00C51DEA"/>
    <w:rsid w:val="00C63BAA"/>
    <w:rsid w:val="00C866BE"/>
    <w:rsid w:val="00CD5583"/>
    <w:rsid w:val="00CF16DE"/>
    <w:rsid w:val="00D03DE9"/>
    <w:rsid w:val="00D10E5B"/>
    <w:rsid w:val="00D85AA8"/>
    <w:rsid w:val="00DF6834"/>
    <w:rsid w:val="00E14B6E"/>
    <w:rsid w:val="00E208B9"/>
    <w:rsid w:val="00E661A2"/>
    <w:rsid w:val="00F01241"/>
    <w:rsid w:val="00F0536C"/>
    <w:rsid w:val="00F174BF"/>
    <w:rsid w:val="00F62087"/>
    <w:rsid w:val="00F6327F"/>
    <w:rsid w:val="00F65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4]" strokecolor="none [1]" shadowcolor="none [2]"/>
    </o:shapedefaults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B36"/>
    <w:pPr>
      <w:widowControl w:val="0"/>
      <w:suppressAutoHyphens/>
    </w:pPr>
    <w:rPr>
      <w:sz w:val="24"/>
      <w:lang w:val="es-ES_tradnl" w:eastAsia="ar-SA"/>
    </w:rPr>
  </w:style>
  <w:style w:type="paragraph" w:styleId="Ttulo1">
    <w:name w:val="heading 1"/>
    <w:basedOn w:val="Normal"/>
    <w:next w:val="Normal"/>
    <w:qFormat/>
    <w:rsid w:val="00250B36"/>
    <w:pPr>
      <w:keepNext/>
      <w:widowControl/>
      <w:tabs>
        <w:tab w:val="num" w:pos="432"/>
      </w:tabs>
      <w:suppressAutoHyphens w:val="0"/>
      <w:ind w:left="432" w:hanging="432"/>
      <w:jc w:val="both"/>
      <w:outlineLvl w:val="0"/>
    </w:pPr>
    <w:rPr>
      <w:lang w:val="es-ES"/>
    </w:rPr>
  </w:style>
  <w:style w:type="paragraph" w:styleId="Ttulo2">
    <w:name w:val="heading 2"/>
    <w:basedOn w:val="Normal"/>
    <w:next w:val="Normal"/>
    <w:qFormat/>
    <w:rsid w:val="00250B36"/>
    <w:pPr>
      <w:keepNext/>
      <w:tabs>
        <w:tab w:val="num" w:pos="576"/>
      </w:tabs>
      <w:spacing w:line="360" w:lineRule="auto"/>
      <w:ind w:left="576" w:hanging="576"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250B36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50B36"/>
    <w:pPr>
      <w:keepNext/>
      <w:tabs>
        <w:tab w:val="num" w:pos="864"/>
        <w:tab w:val="left" w:pos="4320"/>
      </w:tabs>
      <w:spacing w:line="360" w:lineRule="auto"/>
      <w:ind w:left="480" w:hanging="480"/>
      <w:jc w:val="both"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12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412F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12F"/>
    <w:pPr>
      <w:spacing w:before="240" w:after="60"/>
      <w:outlineLvl w:val="7"/>
    </w:pPr>
    <w:rPr>
      <w:rFonts w:ascii="Calibri" w:hAnsi="Calibri"/>
      <w:i/>
      <w:i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3z0">
    <w:name w:val="WW8Num3z0"/>
    <w:rsid w:val="00250B36"/>
    <w:rPr>
      <w:b w:val="0"/>
      <w:u w:val="none"/>
    </w:rPr>
  </w:style>
  <w:style w:type="character" w:customStyle="1" w:styleId="WW8Num5z0">
    <w:name w:val="WW8Num5z0"/>
    <w:rsid w:val="00250B36"/>
    <w:rPr>
      <w:b w:val="0"/>
      <w:u w:val="none"/>
    </w:rPr>
  </w:style>
  <w:style w:type="character" w:customStyle="1" w:styleId="WW8Num5z1">
    <w:name w:val="WW8Num5z1"/>
    <w:rsid w:val="00250B36"/>
    <w:rPr>
      <w:b w:val="0"/>
      <w:i w:val="0"/>
      <w:u w:val="none"/>
    </w:rPr>
  </w:style>
  <w:style w:type="character" w:customStyle="1" w:styleId="Absatz-Standardschriftart">
    <w:name w:val="Absatz-Standardschriftart"/>
    <w:rsid w:val="00250B36"/>
  </w:style>
  <w:style w:type="character" w:customStyle="1" w:styleId="WW-Absatz-Standardschriftart">
    <w:name w:val="WW-Absatz-Standardschriftart"/>
    <w:rsid w:val="00250B36"/>
  </w:style>
  <w:style w:type="character" w:customStyle="1" w:styleId="WW-Absatz-Standardschriftart1">
    <w:name w:val="WW-Absatz-Standardschriftart1"/>
    <w:rsid w:val="00250B36"/>
  </w:style>
  <w:style w:type="character" w:customStyle="1" w:styleId="WW-Absatz-Standardschriftart11">
    <w:name w:val="WW-Absatz-Standardschriftart11"/>
    <w:rsid w:val="00250B36"/>
  </w:style>
  <w:style w:type="character" w:customStyle="1" w:styleId="WW-Absatz-Standardschriftart111">
    <w:name w:val="WW-Absatz-Standardschriftart111"/>
    <w:rsid w:val="00250B36"/>
  </w:style>
  <w:style w:type="character" w:customStyle="1" w:styleId="WW8Num4z1">
    <w:name w:val="WW8Num4z1"/>
    <w:rsid w:val="00250B36"/>
    <w:rPr>
      <w:b w:val="0"/>
      <w:i w:val="0"/>
    </w:rPr>
  </w:style>
  <w:style w:type="character" w:customStyle="1" w:styleId="WW8Num6z1">
    <w:name w:val="WW8Num6z1"/>
    <w:rsid w:val="00250B36"/>
    <w:rPr>
      <w:b w:val="0"/>
      <w:i w:val="0"/>
    </w:rPr>
  </w:style>
  <w:style w:type="character" w:customStyle="1" w:styleId="WW8Num7z1">
    <w:name w:val="WW8Num7z1"/>
    <w:rsid w:val="00250B36"/>
    <w:rPr>
      <w:b w:val="0"/>
      <w:i w:val="0"/>
    </w:rPr>
  </w:style>
  <w:style w:type="character" w:customStyle="1" w:styleId="WW8Num10z0">
    <w:name w:val="WW8Num10z0"/>
    <w:rsid w:val="00250B36"/>
    <w:rPr>
      <w:b/>
      <w:u w:val="none"/>
    </w:rPr>
  </w:style>
  <w:style w:type="character" w:customStyle="1" w:styleId="WW8Num10z1">
    <w:name w:val="WW8Num10z1"/>
    <w:rsid w:val="00250B36"/>
    <w:rPr>
      <w:b w:val="0"/>
      <w:i w:val="0"/>
      <w:u w:val="none"/>
    </w:rPr>
  </w:style>
  <w:style w:type="character" w:customStyle="1" w:styleId="WW8Num11z1">
    <w:name w:val="WW8Num11z1"/>
    <w:rsid w:val="00250B36"/>
    <w:rPr>
      <w:rFonts w:ascii="Courier New" w:hAnsi="Courier New"/>
    </w:rPr>
  </w:style>
  <w:style w:type="character" w:customStyle="1" w:styleId="Fuentedeprrafopredeter2">
    <w:name w:val="Fuente de párrafo predeter.2"/>
    <w:rsid w:val="00250B36"/>
  </w:style>
  <w:style w:type="character" w:customStyle="1" w:styleId="WW8Num6z0">
    <w:name w:val="WW8Num6z0"/>
    <w:rsid w:val="00250B36"/>
    <w:rPr>
      <w:b w:val="0"/>
      <w:u w:val="none"/>
    </w:rPr>
  </w:style>
  <w:style w:type="character" w:customStyle="1" w:styleId="WW8Num8z1">
    <w:name w:val="WW8Num8z1"/>
    <w:rsid w:val="00250B36"/>
    <w:rPr>
      <w:b w:val="0"/>
      <w:i w:val="0"/>
    </w:rPr>
  </w:style>
  <w:style w:type="character" w:customStyle="1" w:styleId="WW8Num9z1">
    <w:name w:val="WW8Num9z1"/>
    <w:rsid w:val="00250B36"/>
    <w:rPr>
      <w:b w:val="0"/>
    </w:rPr>
  </w:style>
  <w:style w:type="character" w:customStyle="1" w:styleId="WW8Num12z0">
    <w:name w:val="WW8Num12z0"/>
    <w:rsid w:val="00250B36"/>
    <w:rPr>
      <w:b/>
      <w:u w:val="none"/>
    </w:rPr>
  </w:style>
  <w:style w:type="character" w:customStyle="1" w:styleId="WW8Num12z1">
    <w:name w:val="WW8Num12z1"/>
    <w:rsid w:val="00250B36"/>
    <w:rPr>
      <w:b w:val="0"/>
      <w:i w:val="0"/>
      <w:u w:val="none"/>
    </w:rPr>
  </w:style>
  <w:style w:type="character" w:customStyle="1" w:styleId="WW8Num13z1">
    <w:name w:val="WW8Num13z1"/>
    <w:rsid w:val="00250B36"/>
    <w:rPr>
      <w:b w:val="0"/>
      <w:i w:val="0"/>
    </w:rPr>
  </w:style>
  <w:style w:type="character" w:customStyle="1" w:styleId="WW-Absatz-Standardschriftart1111">
    <w:name w:val="WW-Absatz-Standardschriftart1111"/>
    <w:rsid w:val="00250B36"/>
  </w:style>
  <w:style w:type="character" w:customStyle="1" w:styleId="WW8Num9z0">
    <w:name w:val="WW8Num9z0"/>
    <w:rsid w:val="00250B36"/>
    <w:rPr>
      <w:b w:val="0"/>
      <w:u w:val="none"/>
    </w:rPr>
  </w:style>
  <w:style w:type="character" w:customStyle="1" w:styleId="WW8Num11z0">
    <w:name w:val="WW8Num11z0"/>
    <w:rsid w:val="00250B36"/>
    <w:rPr>
      <w:rFonts w:ascii="Symbol" w:hAnsi="Symbol"/>
    </w:rPr>
  </w:style>
  <w:style w:type="character" w:customStyle="1" w:styleId="WW8Num11z2">
    <w:name w:val="WW8Num11z2"/>
    <w:rsid w:val="00250B36"/>
    <w:rPr>
      <w:rFonts w:ascii="Wingdings" w:hAnsi="Wingdings"/>
    </w:rPr>
  </w:style>
  <w:style w:type="character" w:customStyle="1" w:styleId="WW8Num15z1">
    <w:name w:val="WW8Num15z1"/>
    <w:rsid w:val="00250B36"/>
    <w:rPr>
      <w:b w:val="0"/>
      <w:i w:val="0"/>
    </w:rPr>
  </w:style>
  <w:style w:type="character" w:customStyle="1" w:styleId="WW8Num16z0">
    <w:name w:val="WW8Num16z0"/>
    <w:rsid w:val="00250B36"/>
    <w:rPr>
      <w:rFonts w:ascii="Wingdings" w:hAnsi="Wingdings"/>
    </w:rPr>
  </w:style>
  <w:style w:type="character" w:customStyle="1" w:styleId="WW8Num16z1">
    <w:name w:val="WW8Num16z1"/>
    <w:rsid w:val="00250B36"/>
    <w:rPr>
      <w:rFonts w:ascii="Courier New" w:hAnsi="Courier New"/>
    </w:rPr>
  </w:style>
  <w:style w:type="character" w:customStyle="1" w:styleId="WW8Num16z3">
    <w:name w:val="WW8Num16z3"/>
    <w:rsid w:val="00250B36"/>
    <w:rPr>
      <w:rFonts w:ascii="Symbol" w:hAnsi="Symbol"/>
    </w:rPr>
  </w:style>
  <w:style w:type="character" w:customStyle="1" w:styleId="WW8Num17z0">
    <w:name w:val="WW8Num17z0"/>
    <w:rsid w:val="00250B36"/>
    <w:rPr>
      <w:rFonts w:ascii="Symbol" w:hAnsi="Symbol"/>
      <w:sz w:val="18"/>
    </w:rPr>
  </w:style>
  <w:style w:type="character" w:customStyle="1" w:styleId="WW8Num17z1">
    <w:name w:val="WW8Num17z1"/>
    <w:rsid w:val="00250B36"/>
    <w:rPr>
      <w:rFonts w:ascii="Courier New" w:hAnsi="Courier New"/>
    </w:rPr>
  </w:style>
  <w:style w:type="character" w:customStyle="1" w:styleId="WW8Num17z2">
    <w:name w:val="WW8Num17z2"/>
    <w:rsid w:val="00250B36"/>
    <w:rPr>
      <w:rFonts w:ascii="Wingdings" w:hAnsi="Wingdings"/>
    </w:rPr>
  </w:style>
  <w:style w:type="character" w:customStyle="1" w:styleId="WW8Num17z3">
    <w:name w:val="WW8Num17z3"/>
    <w:rsid w:val="00250B36"/>
    <w:rPr>
      <w:rFonts w:ascii="Symbol" w:hAnsi="Symbol"/>
    </w:rPr>
  </w:style>
  <w:style w:type="character" w:customStyle="1" w:styleId="WW8Num18z0">
    <w:name w:val="WW8Num18z0"/>
    <w:rsid w:val="00250B36"/>
    <w:rPr>
      <w:rFonts w:ascii="Times New Roman" w:eastAsia="Times New Roman" w:hAnsi="Times New Roman" w:cs="Times New Roman"/>
    </w:rPr>
  </w:style>
  <w:style w:type="character" w:customStyle="1" w:styleId="WW8Num18z1">
    <w:name w:val="WW8Num18z1"/>
    <w:rsid w:val="00250B36"/>
    <w:rPr>
      <w:rFonts w:ascii="Courier New" w:hAnsi="Courier New"/>
    </w:rPr>
  </w:style>
  <w:style w:type="character" w:customStyle="1" w:styleId="WW8Num18z2">
    <w:name w:val="WW8Num18z2"/>
    <w:rsid w:val="00250B36"/>
    <w:rPr>
      <w:rFonts w:ascii="Wingdings" w:hAnsi="Wingdings"/>
    </w:rPr>
  </w:style>
  <w:style w:type="character" w:customStyle="1" w:styleId="WW8Num18z3">
    <w:name w:val="WW8Num18z3"/>
    <w:rsid w:val="00250B36"/>
    <w:rPr>
      <w:rFonts w:ascii="Symbol" w:hAnsi="Symbol"/>
    </w:rPr>
  </w:style>
  <w:style w:type="character" w:customStyle="1" w:styleId="WW8Num19z1">
    <w:name w:val="WW8Num19z1"/>
    <w:rsid w:val="00250B36"/>
    <w:rPr>
      <w:b w:val="0"/>
    </w:rPr>
  </w:style>
  <w:style w:type="character" w:customStyle="1" w:styleId="WW8Num20z0">
    <w:name w:val="WW8Num20z0"/>
    <w:rsid w:val="00250B36"/>
    <w:rPr>
      <w:rFonts w:ascii="Symbol" w:hAnsi="Symbol"/>
    </w:rPr>
  </w:style>
  <w:style w:type="character" w:customStyle="1" w:styleId="WW8Num21z0">
    <w:name w:val="WW8Num21z0"/>
    <w:rsid w:val="00250B36"/>
    <w:rPr>
      <w:rFonts w:ascii="Wingdings" w:hAnsi="Wingdings"/>
    </w:rPr>
  </w:style>
  <w:style w:type="character" w:customStyle="1" w:styleId="WW8Num21z1">
    <w:name w:val="WW8Num21z1"/>
    <w:rsid w:val="00250B36"/>
    <w:rPr>
      <w:rFonts w:ascii="Courier New" w:hAnsi="Courier New"/>
    </w:rPr>
  </w:style>
  <w:style w:type="character" w:customStyle="1" w:styleId="WW8Num21z3">
    <w:name w:val="WW8Num21z3"/>
    <w:rsid w:val="00250B36"/>
    <w:rPr>
      <w:rFonts w:ascii="Symbol" w:hAnsi="Symbol"/>
    </w:rPr>
  </w:style>
  <w:style w:type="character" w:customStyle="1" w:styleId="WW8Num25z0">
    <w:name w:val="WW8Num25z0"/>
    <w:rsid w:val="00250B36"/>
    <w:rPr>
      <w:b w:val="0"/>
      <w:u w:val="none"/>
    </w:rPr>
  </w:style>
  <w:style w:type="character" w:customStyle="1" w:styleId="WW8Num26z0">
    <w:name w:val="WW8Num26z0"/>
    <w:rsid w:val="00250B36"/>
    <w:rPr>
      <w:b/>
      <w:u w:val="none"/>
    </w:rPr>
  </w:style>
  <w:style w:type="character" w:customStyle="1" w:styleId="WW8Num26z1">
    <w:name w:val="WW8Num26z1"/>
    <w:rsid w:val="00250B36"/>
    <w:rPr>
      <w:b w:val="0"/>
      <w:i w:val="0"/>
      <w:u w:val="none"/>
    </w:rPr>
  </w:style>
  <w:style w:type="character" w:customStyle="1" w:styleId="WW8Num28z0">
    <w:name w:val="WW8Num28z0"/>
    <w:rsid w:val="00250B36"/>
    <w:rPr>
      <w:rFonts w:ascii="Symbol" w:hAnsi="Symbol"/>
    </w:rPr>
  </w:style>
  <w:style w:type="character" w:customStyle="1" w:styleId="WW8Num28z1">
    <w:name w:val="WW8Num28z1"/>
    <w:rsid w:val="00250B36"/>
    <w:rPr>
      <w:rFonts w:ascii="Courier New" w:hAnsi="Courier New"/>
    </w:rPr>
  </w:style>
  <w:style w:type="character" w:customStyle="1" w:styleId="WW8Num28z2">
    <w:name w:val="WW8Num28z2"/>
    <w:rsid w:val="00250B36"/>
    <w:rPr>
      <w:rFonts w:ascii="Wingdings" w:hAnsi="Wingdings"/>
    </w:rPr>
  </w:style>
  <w:style w:type="character" w:customStyle="1" w:styleId="WW8Num29z1">
    <w:name w:val="WW8Num29z1"/>
    <w:rsid w:val="00250B36"/>
    <w:rPr>
      <w:rFonts w:ascii="Courier New" w:hAnsi="Courier New"/>
    </w:rPr>
  </w:style>
  <w:style w:type="character" w:customStyle="1" w:styleId="WW8Num29z2">
    <w:name w:val="WW8Num29z2"/>
    <w:rsid w:val="00250B36"/>
    <w:rPr>
      <w:rFonts w:ascii="Wingdings" w:hAnsi="Wingdings"/>
    </w:rPr>
  </w:style>
  <w:style w:type="character" w:customStyle="1" w:styleId="WW8Num29z3">
    <w:name w:val="WW8Num29z3"/>
    <w:rsid w:val="00250B36"/>
    <w:rPr>
      <w:rFonts w:ascii="Symbol" w:hAnsi="Symbol"/>
    </w:rPr>
  </w:style>
  <w:style w:type="character" w:customStyle="1" w:styleId="WW8Num30z0">
    <w:name w:val="WW8Num30z0"/>
    <w:rsid w:val="00250B36"/>
    <w:rPr>
      <w:b w:val="0"/>
      <w:u w:val="none"/>
    </w:rPr>
  </w:style>
  <w:style w:type="character" w:customStyle="1" w:styleId="WW8Num31z0">
    <w:name w:val="WW8Num31z0"/>
    <w:rsid w:val="00250B36"/>
    <w:rPr>
      <w:rFonts w:ascii="Wingdings" w:hAnsi="Wingdings"/>
    </w:rPr>
  </w:style>
  <w:style w:type="character" w:customStyle="1" w:styleId="WW8Num31z1">
    <w:name w:val="WW8Num31z1"/>
    <w:rsid w:val="00250B36"/>
    <w:rPr>
      <w:rFonts w:ascii="Courier New" w:hAnsi="Courier New"/>
    </w:rPr>
  </w:style>
  <w:style w:type="character" w:customStyle="1" w:styleId="WW8Num31z3">
    <w:name w:val="WW8Num31z3"/>
    <w:rsid w:val="00250B36"/>
    <w:rPr>
      <w:rFonts w:ascii="Symbol" w:hAnsi="Symbol"/>
    </w:rPr>
  </w:style>
  <w:style w:type="character" w:customStyle="1" w:styleId="WW8Num33z0">
    <w:name w:val="WW8Num33z0"/>
    <w:rsid w:val="00250B36"/>
    <w:rPr>
      <w:rFonts w:ascii="Wingdings" w:hAnsi="Wingdings"/>
      <w:color w:val="0000FF"/>
      <w:sz w:val="24"/>
    </w:rPr>
  </w:style>
  <w:style w:type="character" w:customStyle="1" w:styleId="WW8Num33z1">
    <w:name w:val="WW8Num33z1"/>
    <w:rsid w:val="00250B36"/>
    <w:rPr>
      <w:rFonts w:ascii="Courier New" w:hAnsi="Courier New"/>
    </w:rPr>
  </w:style>
  <w:style w:type="character" w:customStyle="1" w:styleId="WW8Num33z2">
    <w:name w:val="WW8Num33z2"/>
    <w:rsid w:val="00250B36"/>
    <w:rPr>
      <w:rFonts w:ascii="Wingdings" w:hAnsi="Wingdings"/>
    </w:rPr>
  </w:style>
  <w:style w:type="character" w:customStyle="1" w:styleId="WW8Num33z3">
    <w:name w:val="WW8Num33z3"/>
    <w:rsid w:val="00250B36"/>
    <w:rPr>
      <w:rFonts w:ascii="Symbol" w:hAnsi="Symbol"/>
    </w:rPr>
  </w:style>
  <w:style w:type="character" w:customStyle="1" w:styleId="WW8Num35z1">
    <w:name w:val="WW8Num35z1"/>
    <w:rsid w:val="00250B36"/>
    <w:rPr>
      <w:b w:val="0"/>
      <w:i w:val="0"/>
    </w:rPr>
  </w:style>
  <w:style w:type="character" w:customStyle="1" w:styleId="WW8Num37z0">
    <w:name w:val="WW8Num37z0"/>
    <w:rsid w:val="00250B36"/>
    <w:rPr>
      <w:rFonts w:ascii="Wingdings" w:hAnsi="Wingdings"/>
    </w:rPr>
  </w:style>
  <w:style w:type="character" w:customStyle="1" w:styleId="WW8Num37z1">
    <w:name w:val="WW8Num37z1"/>
    <w:rsid w:val="00250B36"/>
    <w:rPr>
      <w:rFonts w:ascii="Courier New" w:hAnsi="Courier New"/>
    </w:rPr>
  </w:style>
  <w:style w:type="character" w:customStyle="1" w:styleId="WW8Num37z3">
    <w:name w:val="WW8Num37z3"/>
    <w:rsid w:val="00250B36"/>
    <w:rPr>
      <w:rFonts w:ascii="Symbol" w:hAnsi="Symbol"/>
    </w:rPr>
  </w:style>
  <w:style w:type="character" w:customStyle="1" w:styleId="Fuentedeprrafopredeter1">
    <w:name w:val="Fuente de párrafo predeter.1"/>
    <w:rsid w:val="00250B36"/>
  </w:style>
  <w:style w:type="character" w:customStyle="1" w:styleId="WW-Absatz-Standardschriftart11111">
    <w:name w:val="WW-Absatz-Standardschriftart11111"/>
    <w:rsid w:val="00250B36"/>
  </w:style>
  <w:style w:type="character" w:customStyle="1" w:styleId="Vietas">
    <w:name w:val="Viñetas"/>
    <w:rsid w:val="00250B36"/>
    <w:rPr>
      <w:rFonts w:ascii="StarBats" w:hAnsi="StarBats"/>
      <w:sz w:val="18"/>
    </w:rPr>
  </w:style>
  <w:style w:type="character" w:customStyle="1" w:styleId="WW-Vietas">
    <w:name w:val="WW-Viñetas"/>
    <w:rsid w:val="00250B36"/>
    <w:rPr>
      <w:rFonts w:ascii="StarBats" w:hAnsi="StarBats"/>
      <w:sz w:val="18"/>
    </w:rPr>
  </w:style>
  <w:style w:type="character" w:customStyle="1" w:styleId="Carcterdenumeracin">
    <w:name w:val="Carácter de numeración"/>
    <w:rsid w:val="00250B36"/>
  </w:style>
  <w:style w:type="character" w:customStyle="1" w:styleId="WW-Carcterdenumeracin">
    <w:name w:val="WW-Carácter de numeración"/>
    <w:rsid w:val="00250B36"/>
  </w:style>
  <w:style w:type="character" w:styleId="Nmerodepgina">
    <w:name w:val="page number"/>
    <w:basedOn w:val="Fuentedeprrafopredeter1"/>
    <w:semiHidden/>
    <w:rsid w:val="00250B36"/>
  </w:style>
  <w:style w:type="paragraph" w:customStyle="1" w:styleId="Encabezado2">
    <w:name w:val="Encabezado2"/>
    <w:basedOn w:val="Normal"/>
    <w:next w:val="Textoindependiente"/>
    <w:rsid w:val="00250B3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rsid w:val="00250B36"/>
    <w:pPr>
      <w:spacing w:after="120"/>
    </w:pPr>
  </w:style>
  <w:style w:type="paragraph" w:styleId="Lista">
    <w:name w:val="List"/>
    <w:basedOn w:val="Textoindependiente"/>
    <w:semiHidden/>
    <w:rsid w:val="00250B36"/>
    <w:rPr>
      <w:rFonts w:cs="Tahoma"/>
    </w:rPr>
  </w:style>
  <w:style w:type="paragraph" w:customStyle="1" w:styleId="Etiqueta">
    <w:name w:val="Etiqueta"/>
    <w:basedOn w:val="Normal"/>
    <w:rsid w:val="00250B36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rsid w:val="00250B36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rsid w:val="00250B3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Textoindependiente"/>
    <w:rsid w:val="00250B36"/>
  </w:style>
  <w:style w:type="paragraph" w:customStyle="1" w:styleId="Encabezadodelatabla">
    <w:name w:val="Encabezado de la tabla"/>
    <w:basedOn w:val="Contenidodelatabla"/>
    <w:rsid w:val="00250B36"/>
    <w:pPr>
      <w:jc w:val="center"/>
    </w:pPr>
    <w:rPr>
      <w:b/>
      <w:i/>
    </w:rPr>
  </w:style>
  <w:style w:type="paragraph" w:styleId="Piedepgina">
    <w:name w:val="footer"/>
    <w:basedOn w:val="Normal"/>
    <w:semiHidden/>
    <w:rsid w:val="00250B36"/>
    <w:pPr>
      <w:tabs>
        <w:tab w:val="center" w:pos="4986"/>
        <w:tab w:val="right" w:pos="9972"/>
      </w:tabs>
    </w:pPr>
  </w:style>
  <w:style w:type="paragraph" w:styleId="Encabezado">
    <w:name w:val="header"/>
    <w:basedOn w:val="Normal"/>
    <w:semiHidden/>
    <w:rsid w:val="00250B36"/>
    <w:pPr>
      <w:tabs>
        <w:tab w:val="center" w:pos="4987"/>
        <w:tab w:val="right" w:pos="9975"/>
      </w:tabs>
    </w:pPr>
  </w:style>
  <w:style w:type="paragraph" w:styleId="Sangradetextonormal">
    <w:name w:val="Body Text Indent"/>
    <w:basedOn w:val="Normal"/>
    <w:semiHidden/>
    <w:rsid w:val="00250B36"/>
    <w:pPr>
      <w:tabs>
        <w:tab w:val="center" w:pos="6452"/>
      </w:tabs>
      <w:spacing w:line="360" w:lineRule="auto"/>
      <w:ind w:left="709" w:hanging="425"/>
      <w:jc w:val="both"/>
    </w:pPr>
  </w:style>
  <w:style w:type="paragraph" w:customStyle="1" w:styleId="Sangra2detindependiente1">
    <w:name w:val="Sangría 2 de t. independiente1"/>
    <w:basedOn w:val="Normal"/>
    <w:rsid w:val="00250B36"/>
    <w:pPr>
      <w:tabs>
        <w:tab w:val="center" w:pos="6452"/>
      </w:tabs>
      <w:spacing w:line="360" w:lineRule="auto"/>
      <w:ind w:left="709" w:hanging="426"/>
      <w:jc w:val="both"/>
    </w:pPr>
  </w:style>
  <w:style w:type="paragraph" w:customStyle="1" w:styleId="Sangra3detindependiente1">
    <w:name w:val="Sangría 3 de t. independiente1"/>
    <w:basedOn w:val="Normal"/>
    <w:rsid w:val="00250B36"/>
    <w:pPr>
      <w:tabs>
        <w:tab w:val="center" w:pos="7659"/>
      </w:tabs>
      <w:spacing w:line="360" w:lineRule="auto"/>
      <w:ind w:left="851" w:hanging="567"/>
      <w:jc w:val="both"/>
    </w:pPr>
  </w:style>
  <w:style w:type="paragraph" w:customStyle="1" w:styleId="Textoindependiente21">
    <w:name w:val="Texto independiente 21"/>
    <w:basedOn w:val="Normal"/>
    <w:rsid w:val="00250B36"/>
    <w:pPr>
      <w:widowControl/>
      <w:suppressAutoHyphens w:val="0"/>
      <w:jc w:val="both"/>
    </w:pPr>
    <w:rPr>
      <w:rFonts w:ascii="Arial" w:hAnsi="Arial" w:cs="Arial"/>
      <w:b/>
      <w:bCs/>
      <w:szCs w:val="24"/>
      <w:lang w:val="es-ES"/>
    </w:rPr>
  </w:style>
  <w:style w:type="paragraph" w:customStyle="1" w:styleId="Textoindependiente31">
    <w:name w:val="Texto independiente 31"/>
    <w:basedOn w:val="Normal"/>
    <w:rsid w:val="00250B36"/>
    <w:pPr>
      <w:widowControl/>
      <w:suppressAutoHyphens w:val="0"/>
    </w:pPr>
    <w:rPr>
      <w:rFonts w:ascii="Arial Narrow" w:hAnsi="Arial Narrow"/>
      <w:b/>
      <w:bCs/>
      <w:szCs w:val="24"/>
      <w:lang w:val="es-ES"/>
    </w:rPr>
  </w:style>
  <w:style w:type="paragraph" w:styleId="Ttulo">
    <w:name w:val="Title"/>
    <w:basedOn w:val="Normal"/>
    <w:next w:val="Subttulo"/>
    <w:qFormat/>
    <w:rsid w:val="00250B36"/>
    <w:pPr>
      <w:widowControl/>
      <w:suppressAutoHyphens w:val="0"/>
      <w:jc w:val="center"/>
    </w:pPr>
    <w:rPr>
      <w:b/>
      <w:bCs/>
      <w:lang w:val="es-ES"/>
    </w:rPr>
  </w:style>
  <w:style w:type="paragraph" w:styleId="Subttulo">
    <w:name w:val="Subtitle"/>
    <w:basedOn w:val="Normal"/>
    <w:next w:val="Textoindependiente"/>
    <w:qFormat/>
    <w:rsid w:val="00250B36"/>
    <w:pPr>
      <w:widowControl/>
      <w:suppressAutoHyphens w:val="0"/>
      <w:jc w:val="both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1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12F"/>
    <w:rPr>
      <w:rFonts w:ascii="Tahoma" w:hAnsi="Tahoma" w:cs="Tahoma"/>
      <w:sz w:val="16"/>
      <w:szCs w:val="16"/>
      <w:lang w:val="es-ES_tradnl" w:eastAsia="ar-S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12F"/>
    <w:rPr>
      <w:rFonts w:ascii="Calibri" w:eastAsia="Times New Roman" w:hAnsi="Calibri" w:cs="Times New Roman"/>
      <w:b/>
      <w:bCs/>
      <w:i/>
      <w:iCs/>
      <w:sz w:val="26"/>
      <w:szCs w:val="26"/>
      <w:lang w:val="es-ES_tradnl" w:eastAsia="ar-SA"/>
    </w:rPr>
  </w:style>
  <w:style w:type="character" w:customStyle="1" w:styleId="Ttulo6Car">
    <w:name w:val="Título 6 Car"/>
    <w:basedOn w:val="Fuentedeprrafopredeter"/>
    <w:link w:val="Ttulo6"/>
    <w:uiPriority w:val="9"/>
    <w:rsid w:val="0065412F"/>
    <w:rPr>
      <w:rFonts w:ascii="Calibri" w:eastAsia="Times New Roman" w:hAnsi="Calibri" w:cs="Times New Roman"/>
      <w:b/>
      <w:bCs/>
      <w:sz w:val="22"/>
      <w:szCs w:val="22"/>
      <w:lang w:val="es-ES_tradnl" w:eastAsia="ar-S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12F"/>
    <w:rPr>
      <w:rFonts w:ascii="Calibri" w:eastAsia="Times New Roman" w:hAnsi="Calibri" w:cs="Times New Roman"/>
      <w:i/>
      <w:iCs/>
      <w:sz w:val="24"/>
      <w:szCs w:val="24"/>
      <w:lang w:val="es-ES_tradnl" w:eastAsia="ar-SA"/>
    </w:rPr>
  </w:style>
  <w:style w:type="table" w:styleId="Tablaconcuadrcula">
    <w:name w:val="Table Grid"/>
    <w:basedOn w:val="Tablanormal"/>
    <w:uiPriority w:val="59"/>
    <w:rsid w:val="009A2CD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Revisión por la Dirección</vt:lpstr>
    </vt:vector>
  </TitlesOfParts>
  <Company>Toshiba</Company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por la Dirección</dc:title>
  <dc:subject/>
  <dc:creator>C/C (CG) Yamandú Bértola</dc:creator>
  <cp:keywords/>
  <cp:lastModifiedBy>USER</cp:lastModifiedBy>
  <cp:revision>2</cp:revision>
  <cp:lastPrinted>2009-06-16T14:19:00Z</cp:lastPrinted>
  <dcterms:created xsi:type="dcterms:W3CDTF">2020-10-20T17:38:00Z</dcterms:created>
  <dcterms:modified xsi:type="dcterms:W3CDTF">2020-10-20T17:38:00Z</dcterms:modified>
</cp:coreProperties>
</file>